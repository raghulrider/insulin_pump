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F6659" w14:textId="56DFD5D6" w:rsidR="00162084" w:rsidRDefault="00BE1C06">
      <w:pPr>
        <w:spacing w:line="200" w:lineRule="exact"/>
        <w:sectPr w:rsidR="00162084">
          <w:pgSz w:w="14400" w:h="8100" w:orient="landscape"/>
          <w:pgMar w:top="720" w:right="2060" w:bottom="280" w:left="2060" w:header="720" w:footer="720" w:gutter="0"/>
          <w:cols w:space="720"/>
        </w:sect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41B4FF3" wp14:editId="4AB29B20">
                <wp:simplePos x="0" y="0"/>
                <wp:positionH relativeFrom="column">
                  <wp:posOffset>4947920</wp:posOffset>
                </wp:positionH>
                <wp:positionV relativeFrom="paragraph">
                  <wp:posOffset>2886075</wp:posOffset>
                </wp:positionV>
                <wp:extent cx="1600200" cy="1595120"/>
                <wp:effectExtent l="0" t="0" r="19050" b="241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595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7D0AE" w14:textId="1DB84054" w:rsidR="00E458E7" w:rsidRPr="00935BDD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35BDD">
                              <w:rPr>
                                <w:sz w:val="16"/>
                                <w:szCs w:val="16"/>
                              </w:rPr>
                              <w:t>Islet Cell Transplant Costs $20000 and may not be a permanent solution</w:t>
                            </w:r>
                          </w:p>
                          <w:p w14:paraId="0FA0FA46" w14:textId="77777777" w:rsidR="00E458E7" w:rsidRPr="00935BDD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35BDD">
                              <w:rPr>
                                <w:sz w:val="16"/>
                                <w:szCs w:val="16"/>
                              </w:rPr>
                              <w:t>Inhalers Cause Asthmatic problems and affect lungs</w:t>
                            </w:r>
                          </w:p>
                          <w:p w14:paraId="77568ECD" w14:textId="1CFA7A2D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35BDD">
                              <w:rPr>
                                <w:sz w:val="16"/>
                                <w:szCs w:val="16"/>
                              </w:rPr>
                              <w:t>Incretin Mimetic are, mainly used for Type-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935BDD">
                              <w:rPr>
                                <w:sz w:val="16"/>
                                <w:szCs w:val="16"/>
                              </w:rPr>
                              <w:t xml:space="preserve"> Diabetes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and not effective for type-1 Diabetes</w:t>
                            </w:r>
                          </w:p>
                          <w:p w14:paraId="158D0A70" w14:textId="77777777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Swelling of arms and other physical complications </w:t>
                            </w:r>
                          </w:p>
                          <w:p w14:paraId="4E1058D4" w14:textId="5B535C37" w:rsidR="00E458E7" w:rsidRPr="00935BDD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Insulin pumps are too costly and not user friendly also prone to malfunctions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B4FF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9.6pt;margin-top:227.25pt;width:126pt;height:125.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">
                <v:textbox>
                  <w:txbxContent>
                    <w:p w14:paraId="4967D0AE" w14:textId="1DB84054" w:rsidR="00E458E7" w:rsidRPr="00935BDD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935BDD">
                        <w:rPr>
                          <w:sz w:val="16"/>
                          <w:szCs w:val="16"/>
                        </w:rPr>
                        <w:t>Islet Cell Transplant Costs $20000 and may not be a permanent solution</w:t>
                      </w:r>
                    </w:p>
                    <w:p w14:paraId="0FA0FA46" w14:textId="77777777" w:rsidR="00E458E7" w:rsidRPr="00935BDD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935BDD">
                        <w:rPr>
                          <w:sz w:val="16"/>
                          <w:szCs w:val="16"/>
                        </w:rPr>
                        <w:t>Inhalers Cause Asthmatic problems and affect lungs</w:t>
                      </w:r>
                    </w:p>
                    <w:p w14:paraId="77568ECD" w14:textId="1CFA7A2D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935BDD">
                        <w:rPr>
                          <w:sz w:val="16"/>
                          <w:szCs w:val="16"/>
                        </w:rPr>
                        <w:t>Incretin Mimetic are, mainly used for Type-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935BDD">
                        <w:rPr>
                          <w:sz w:val="16"/>
                          <w:szCs w:val="16"/>
                        </w:rPr>
                        <w:t xml:space="preserve"> Diabetes </w:t>
                      </w:r>
                      <w:r>
                        <w:rPr>
                          <w:sz w:val="16"/>
                          <w:szCs w:val="16"/>
                        </w:rPr>
                        <w:t>and not effective for type-1 Diabetes</w:t>
                      </w:r>
                    </w:p>
                    <w:p w14:paraId="158D0A70" w14:textId="77777777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Swelling of arms and other physical complications </w:t>
                      </w:r>
                    </w:p>
                    <w:p w14:paraId="4E1058D4" w14:textId="5B535C37" w:rsidR="00E458E7" w:rsidRPr="00935BDD" w:rsidRDefault="00E458E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Insulin pumps are too costly and not user friendly also prone to malfunctions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8C9729" wp14:editId="192B8282">
                <wp:simplePos x="0" y="0"/>
                <wp:positionH relativeFrom="column">
                  <wp:posOffset>4978400</wp:posOffset>
                </wp:positionH>
                <wp:positionV relativeFrom="paragraph">
                  <wp:posOffset>1386840</wp:posOffset>
                </wp:positionV>
                <wp:extent cx="1493520" cy="914400"/>
                <wp:effectExtent l="0" t="0" r="11430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352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2C0F4" w14:textId="47B5A151" w:rsidR="00E458E7" w:rsidRDefault="00E458E7">
                            <w:r>
                              <w:t xml:space="preserve">Compact device for mobility </w:t>
                            </w:r>
                          </w:p>
                          <w:p w14:paraId="1DFA6FC7" w14:textId="3D177774" w:rsidR="00E458E7" w:rsidRDefault="00E458E7">
                            <w:r>
                              <w:t>User Friendly UI</w:t>
                            </w:r>
                          </w:p>
                          <w:p w14:paraId="07CDF7EC" w14:textId="1503F02D" w:rsidR="00E458E7" w:rsidRDefault="00E458E7">
                            <w:r>
                              <w:t>To inject insulin without causing swelling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C9729" id="_x0000_s1027" type="#_x0000_t202" style="position:absolute;margin-left:392pt;margin-top:109.2pt;width:117.6pt;height:1in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">
                <v:textbox>
                  <w:txbxContent>
                    <w:p w14:paraId="0872C0F4" w14:textId="47B5A151" w:rsidR="00E458E7" w:rsidRDefault="00E458E7">
                      <w:r>
                        <w:t xml:space="preserve">Compact device for mobility </w:t>
                      </w:r>
                    </w:p>
                    <w:p w14:paraId="1DFA6FC7" w14:textId="3D177774" w:rsidR="00E458E7" w:rsidRDefault="00E458E7">
                      <w:r>
                        <w:t>User Friendly UI</w:t>
                      </w:r>
                    </w:p>
                    <w:p w14:paraId="07CDF7EC" w14:textId="1503F02D" w:rsidR="00E458E7" w:rsidRDefault="00E458E7">
                      <w:r>
                        <w:t>To inject insulin without causing swelling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C7E96A" wp14:editId="36991C3B">
                <wp:simplePos x="0" y="0"/>
                <wp:positionH relativeFrom="column">
                  <wp:posOffset>1640840</wp:posOffset>
                </wp:positionH>
                <wp:positionV relativeFrom="paragraph">
                  <wp:posOffset>3063240</wp:posOffset>
                </wp:positionV>
                <wp:extent cx="1638300" cy="1394460"/>
                <wp:effectExtent l="0" t="0" r="1905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1394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317ECA" w14:textId="16A93798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E1C06">
                              <w:rPr>
                                <w:sz w:val="16"/>
                                <w:szCs w:val="16"/>
                              </w:rPr>
                              <w:t>Relief from hyper/hypo-glycemia</w:t>
                            </w:r>
                          </w:p>
                          <w:p w14:paraId="74C692C4" w14:textId="3ED8E34F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E1C06">
                              <w:rPr>
                                <w:sz w:val="16"/>
                                <w:szCs w:val="16"/>
                              </w:rPr>
                              <w:t>Free from pain caused by injections and glucose tests</w:t>
                            </w:r>
                          </w:p>
                          <w:p w14:paraId="21953507" w14:textId="069CACDA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E1C06">
                              <w:rPr>
                                <w:sz w:val="16"/>
                                <w:szCs w:val="16"/>
                              </w:rPr>
                              <w:t>Peace of mind</w:t>
                            </w:r>
                          </w:p>
                          <w:p w14:paraId="439FEC34" w14:textId="154D4261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E1C06">
                              <w:rPr>
                                <w:sz w:val="16"/>
                                <w:szCs w:val="16"/>
                              </w:rPr>
                              <w:t>Lead a free diabetic management throughout the life cycle</w:t>
                            </w:r>
                          </w:p>
                          <w:p w14:paraId="4FF8349E" w14:textId="4727E387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E1C06">
                              <w:rPr>
                                <w:sz w:val="16"/>
                                <w:szCs w:val="16"/>
                              </w:rPr>
                              <w:t>Being able to blend with friends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and lead a normal life</w:t>
                            </w:r>
                          </w:p>
                          <w:p w14:paraId="6050867C" w14:textId="2043CEC2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Able to have little extra food potions sometimes and not stick to a particular diet</w:t>
                            </w:r>
                          </w:p>
                          <w:p w14:paraId="73505061" w14:textId="77777777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7E96A" id="Text Box 3" o:spid="_x0000_s1028" type="#_x0000_t202" style="position:absolute;margin-left:129.2pt;margin-top:241.2pt;width:129pt;height:109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" fillcolor="white [3201]" strokeweight=".5pt">
                <v:textbox>
                  <w:txbxContent>
                    <w:p w14:paraId="33317ECA" w14:textId="16A93798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E1C06">
                        <w:rPr>
                          <w:sz w:val="16"/>
                          <w:szCs w:val="16"/>
                        </w:rPr>
                        <w:t>Relief from hyper/hypo-glycemia</w:t>
                      </w:r>
                    </w:p>
                    <w:p w14:paraId="74C692C4" w14:textId="3ED8E34F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E1C06">
                        <w:rPr>
                          <w:sz w:val="16"/>
                          <w:szCs w:val="16"/>
                        </w:rPr>
                        <w:t>Free from pain caused by injections and glucose tests</w:t>
                      </w:r>
                    </w:p>
                    <w:p w14:paraId="21953507" w14:textId="069CACDA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E1C06">
                        <w:rPr>
                          <w:sz w:val="16"/>
                          <w:szCs w:val="16"/>
                        </w:rPr>
                        <w:t>Peace of mind</w:t>
                      </w:r>
                    </w:p>
                    <w:p w14:paraId="439FEC34" w14:textId="154D4261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E1C06">
                        <w:rPr>
                          <w:sz w:val="16"/>
                          <w:szCs w:val="16"/>
                        </w:rPr>
                        <w:t>Lead a free diabetic management throughout the life cycle</w:t>
                      </w:r>
                    </w:p>
                    <w:p w14:paraId="4FF8349E" w14:textId="4727E387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E1C06">
                        <w:rPr>
                          <w:sz w:val="16"/>
                          <w:szCs w:val="16"/>
                        </w:rPr>
                        <w:t>Being able to blend with friends</w:t>
                      </w:r>
                      <w:r>
                        <w:rPr>
                          <w:sz w:val="16"/>
                          <w:szCs w:val="16"/>
                        </w:rPr>
                        <w:t xml:space="preserve"> and lead a normal life</w:t>
                      </w:r>
                    </w:p>
                    <w:p w14:paraId="6050867C" w14:textId="2043CEC2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Able to have little extra food potions sometimes and not stick to a particular diet</w:t>
                      </w:r>
                    </w:p>
                    <w:p w14:paraId="73505061" w14:textId="77777777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B1B8CC" wp14:editId="0FC6F543">
                <wp:simplePos x="0" y="0"/>
                <wp:positionH relativeFrom="column">
                  <wp:posOffset>3378200</wp:posOffset>
                </wp:positionH>
                <wp:positionV relativeFrom="paragraph">
                  <wp:posOffset>3291840</wp:posOffset>
                </wp:positionV>
                <wp:extent cx="1539240" cy="1181100"/>
                <wp:effectExtent l="0" t="0" r="2286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24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5901C" w14:textId="399D91DD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E1C06">
                              <w:rPr>
                                <w:sz w:val="16"/>
                                <w:szCs w:val="16"/>
                              </w:rPr>
                              <w:t xml:space="preserve">Taking insulin using pills/inhalers </w:t>
                            </w:r>
                          </w:p>
                          <w:p w14:paraId="6CF1990F" w14:textId="4CE2EE73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E1C06">
                              <w:rPr>
                                <w:sz w:val="16"/>
                                <w:szCs w:val="16"/>
                              </w:rPr>
                              <w:t>Incretin mimetics</w:t>
                            </w:r>
                          </w:p>
                          <w:p w14:paraId="38E27DC1" w14:textId="53A6F485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E1C06">
                              <w:rPr>
                                <w:sz w:val="16"/>
                                <w:szCs w:val="16"/>
                              </w:rPr>
                              <w:t>Islet cell transplant</w:t>
                            </w:r>
                          </w:p>
                          <w:p w14:paraId="46FF6749" w14:textId="2FE8F9EC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E1C06">
                              <w:rPr>
                                <w:sz w:val="16"/>
                                <w:szCs w:val="16"/>
                              </w:rPr>
                              <w:t xml:space="preserve">Insulin injections </w:t>
                            </w:r>
                          </w:p>
                          <w:p w14:paraId="17C8A90E" w14:textId="19FD0244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E1C06">
                              <w:rPr>
                                <w:sz w:val="16"/>
                                <w:szCs w:val="16"/>
                              </w:rPr>
                              <w:t>Insulin Pumps</w:t>
                            </w:r>
                          </w:p>
                          <w:p w14:paraId="1A4C9BDC" w14:textId="41AA2028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E1C06">
                              <w:rPr>
                                <w:sz w:val="16"/>
                                <w:szCs w:val="16"/>
                              </w:rPr>
                              <w:t>Insulin Patches</w:t>
                            </w:r>
                          </w:p>
                          <w:p w14:paraId="36A0875B" w14:textId="7FBE9BC7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E1C06">
                              <w:rPr>
                                <w:sz w:val="16"/>
                                <w:szCs w:val="16"/>
                              </w:rPr>
                              <w:t>Insulin Pumps</w:t>
                            </w:r>
                          </w:p>
                          <w:p w14:paraId="4E6B2D55" w14:textId="2C71A80A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E1C06">
                              <w:rPr>
                                <w:sz w:val="16"/>
                                <w:szCs w:val="16"/>
                              </w:rPr>
                              <w:t>Doing regular exercise</w:t>
                            </w:r>
                          </w:p>
                          <w:p w14:paraId="496EA42E" w14:textId="77777777" w:rsidR="00E458E7" w:rsidRPr="00BE1C06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1B8CC" id="_x0000_s1029" type="#_x0000_t202" style="position:absolute;margin-left:266pt;margin-top:259.2pt;width:121.2pt;height:9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">
                <v:textbox>
                  <w:txbxContent>
                    <w:p w14:paraId="6515901C" w14:textId="399D91DD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E1C06">
                        <w:rPr>
                          <w:sz w:val="16"/>
                          <w:szCs w:val="16"/>
                        </w:rPr>
                        <w:t xml:space="preserve">Taking insulin using pills/inhalers </w:t>
                      </w:r>
                    </w:p>
                    <w:p w14:paraId="6CF1990F" w14:textId="4CE2EE73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E1C06">
                        <w:rPr>
                          <w:sz w:val="16"/>
                          <w:szCs w:val="16"/>
                        </w:rPr>
                        <w:t>Incretin mimetics</w:t>
                      </w:r>
                    </w:p>
                    <w:p w14:paraId="38E27DC1" w14:textId="53A6F485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E1C06">
                        <w:rPr>
                          <w:sz w:val="16"/>
                          <w:szCs w:val="16"/>
                        </w:rPr>
                        <w:t>Islet cell transplant</w:t>
                      </w:r>
                    </w:p>
                    <w:p w14:paraId="46FF6749" w14:textId="2FE8F9EC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E1C06">
                        <w:rPr>
                          <w:sz w:val="16"/>
                          <w:szCs w:val="16"/>
                        </w:rPr>
                        <w:t xml:space="preserve">Insulin injections </w:t>
                      </w:r>
                    </w:p>
                    <w:p w14:paraId="17C8A90E" w14:textId="19FD0244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E1C06">
                        <w:rPr>
                          <w:sz w:val="16"/>
                          <w:szCs w:val="16"/>
                        </w:rPr>
                        <w:t>Insulin Pumps</w:t>
                      </w:r>
                    </w:p>
                    <w:p w14:paraId="1A4C9BDC" w14:textId="41AA2028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E1C06">
                        <w:rPr>
                          <w:sz w:val="16"/>
                          <w:szCs w:val="16"/>
                        </w:rPr>
                        <w:t>Insulin Patches</w:t>
                      </w:r>
                    </w:p>
                    <w:p w14:paraId="36A0875B" w14:textId="7FBE9BC7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E1C06">
                        <w:rPr>
                          <w:sz w:val="16"/>
                          <w:szCs w:val="16"/>
                        </w:rPr>
                        <w:t>Insulin Pumps</w:t>
                      </w:r>
                    </w:p>
                    <w:p w14:paraId="4E6B2D55" w14:textId="2C71A80A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E1C06">
                        <w:rPr>
                          <w:sz w:val="16"/>
                          <w:szCs w:val="16"/>
                        </w:rPr>
                        <w:t>Doing regular exercise</w:t>
                      </w:r>
                    </w:p>
                    <w:p w14:paraId="496EA42E" w14:textId="77777777" w:rsidR="00E458E7" w:rsidRPr="00BE1C06" w:rsidRDefault="00E458E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8746C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EEB1986" wp14:editId="71449BB4">
                <wp:simplePos x="0" y="0"/>
                <wp:positionH relativeFrom="column">
                  <wp:posOffset>3317240</wp:posOffset>
                </wp:positionH>
                <wp:positionV relativeFrom="paragraph">
                  <wp:posOffset>975360</wp:posOffset>
                </wp:positionV>
                <wp:extent cx="1600200" cy="1539240"/>
                <wp:effectExtent l="0" t="0" r="19050" b="2286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53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AA0AE" w14:textId="62503B6D" w:rsidR="00E458E7" w:rsidRPr="00F8746C" w:rsidRDefault="00E458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8746C">
                              <w:rPr>
                                <w:sz w:val="18"/>
                                <w:szCs w:val="18"/>
                              </w:rPr>
                              <w:t>Difficulties in maintaining blood glucose levels on a daily basis</w:t>
                            </w:r>
                          </w:p>
                          <w:p w14:paraId="3B04BE0F" w14:textId="5CDE1262" w:rsidR="00E458E7" w:rsidRPr="00F8746C" w:rsidRDefault="00E458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8746C">
                              <w:rPr>
                                <w:sz w:val="18"/>
                                <w:szCs w:val="18"/>
                              </w:rPr>
                              <w:t>Giving less/no or more insulin causes hyper/hypo-glycemia</w:t>
                            </w:r>
                          </w:p>
                          <w:p w14:paraId="4E741397" w14:textId="072E6ED5" w:rsidR="00E458E7" w:rsidRPr="00F8746C" w:rsidRDefault="00E458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8746C">
                              <w:rPr>
                                <w:sz w:val="18"/>
                                <w:szCs w:val="18"/>
                              </w:rPr>
                              <w:t>Blood glucose checks throughout the night</w:t>
                            </w:r>
                          </w:p>
                          <w:p w14:paraId="1B5E8400" w14:textId="6B4EF07E" w:rsidR="00E458E7" w:rsidRPr="00F8746C" w:rsidRDefault="00E458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8746C">
                              <w:rPr>
                                <w:sz w:val="18"/>
                                <w:szCs w:val="18"/>
                              </w:rPr>
                              <w:t>Social awkwardness while taking injections/shots in public places</w:t>
                            </w:r>
                          </w:p>
                          <w:p w14:paraId="615818B6" w14:textId="56CB8523" w:rsidR="00E458E7" w:rsidRPr="00F8746C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B1986" id="_x0000_s1030" type="#_x0000_t202" style="position:absolute;margin-left:261.2pt;margin-top:76.8pt;width:126pt;height:121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">
                <v:textbox>
                  <w:txbxContent>
                    <w:p w14:paraId="234AA0AE" w14:textId="62503B6D" w:rsidR="00E458E7" w:rsidRPr="00F8746C" w:rsidRDefault="00E458E7">
                      <w:pPr>
                        <w:rPr>
                          <w:sz w:val="18"/>
                          <w:szCs w:val="18"/>
                        </w:rPr>
                      </w:pPr>
                      <w:r w:rsidRPr="00F8746C">
                        <w:rPr>
                          <w:sz w:val="18"/>
                          <w:szCs w:val="18"/>
                        </w:rPr>
                        <w:t>Difficulties in maintaining blood glucose levels on a daily basis</w:t>
                      </w:r>
                    </w:p>
                    <w:p w14:paraId="3B04BE0F" w14:textId="5CDE1262" w:rsidR="00E458E7" w:rsidRPr="00F8746C" w:rsidRDefault="00E458E7">
                      <w:pPr>
                        <w:rPr>
                          <w:sz w:val="18"/>
                          <w:szCs w:val="18"/>
                        </w:rPr>
                      </w:pPr>
                      <w:r w:rsidRPr="00F8746C">
                        <w:rPr>
                          <w:sz w:val="18"/>
                          <w:szCs w:val="18"/>
                        </w:rPr>
                        <w:t>Giving less/no or more insulin causes hyper/hypo-glycemia</w:t>
                      </w:r>
                    </w:p>
                    <w:p w14:paraId="4E741397" w14:textId="072E6ED5" w:rsidR="00E458E7" w:rsidRPr="00F8746C" w:rsidRDefault="00E458E7">
                      <w:pPr>
                        <w:rPr>
                          <w:sz w:val="18"/>
                          <w:szCs w:val="18"/>
                        </w:rPr>
                      </w:pPr>
                      <w:r w:rsidRPr="00F8746C">
                        <w:rPr>
                          <w:sz w:val="18"/>
                          <w:szCs w:val="18"/>
                        </w:rPr>
                        <w:t>Blood glucose checks throughout the night</w:t>
                      </w:r>
                    </w:p>
                    <w:p w14:paraId="1B5E8400" w14:textId="6B4EF07E" w:rsidR="00E458E7" w:rsidRPr="00F8746C" w:rsidRDefault="00E458E7">
                      <w:pPr>
                        <w:rPr>
                          <w:sz w:val="18"/>
                          <w:szCs w:val="18"/>
                        </w:rPr>
                      </w:pPr>
                      <w:r w:rsidRPr="00F8746C">
                        <w:rPr>
                          <w:sz w:val="18"/>
                          <w:szCs w:val="18"/>
                        </w:rPr>
                        <w:t>Social awkwardness while taking injections/shots in public places</w:t>
                      </w:r>
                    </w:p>
                    <w:p w14:paraId="615818B6" w14:textId="56CB8523" w:rsidR="00E458E7" w:rsidRPr="00F8746C" w:rsidRDefault="00E458E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8746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C09BBAB" wp14:editId="1FE17F42">
                <wp:simplePos x="0" y="0"/>
                <wp:positionH relativeFrom="column">
                  <wp:posOffset>1709420</wp:posOffset>
                </wp:positionH>
                <wp:positionV relativeFrom="paragraph">
                  <wp:posOffset>975360</wp:posOffset>
                </wp:positionV>
                <wp:extent cx="1516380" cy="1539240"/>
                <wp:effectExtent l="0" t="0" r="2667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153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A0918" w14:textId="68C5A116" w:rsidR="00E458E7" w:rsidRPr="00F8746C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746C">
                              <w:rPr>
                                <w:sz w:val="16"/>
                                <w:szCs w:val="16"/>
                              </w:rPr>
                              <w:t>When blood glucose level is not maintained it leads to:</w:t>
                            </w:r>
                          </w:p>
                          <w:p w14:paraId="00C1AD41" w14:textId="1C6109F0" w:rsidR="00E458E7" w:rsidRPr="00F8746C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746C">
                              <w:rPr>
                                <w:sz w:val="16"/>
                                <w:szCs w:val="16"/>
                              </w:rPr>
                              <w:t>Hyper/hypoglycemia</w:t>
                            </w:r>
                          </w:p>
                          <w:p w14:paraId="51C70E02" w14:textId="24E016EF" w:rsidR="00E458E7" w:rsidRPr="00F8746C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746C">
                              <w:rPr>
                                <w:sz w:val="16"/>
                                <w:szCs w:val="16"/>
                              </w:rPr>
                              <w:t>DKA</w:t>
                            </w:r>
                          </w:p>
                          <w:p w14:paraId="43DC91FF" w14:textId="773ED1EC" w:rsidR="00E458E7" w:rsidRPr="00F8746C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746C">
                              <w:rPr>
                                <w:sz w:val="16"/>
                                <w:szCs w:val="16"/>
                              </w:rPr>
                              <w:t>Microvascular Diseases (eye,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8746C">
                              <w:rPr>
                                <w:sz w:val="16"/>
                                <w:szCs w:val="16"/>
                              </w:rPr>
                              <w:t>kidney,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8746C">
                              <w:rPr>
                                <w:sz w:val="16"/>
                                <w:szCs w:val="16"/>
                              </w:rPr>
                              <w:t>nerve)</w:t>
                            </w:r>
                          </w:p>
                          <w:p w14:paraId="561045D4" w14:textId="03FA2EFB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746C">
                              <w:rPr>
                                <w:sz w:val="16"/>
                                <w:szCs w:val="16"/>
                              </w:rPr>
                              <w:t>Macro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Pr="00F8746C">
                              <w:rPr>
                                <w:sz w:val="16"/>
                                <w:szCs w:val="16"/>
                              </w:rPr>
                              <w:t>ascular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Diseases (Heart Disease)</w:t>
                            </w:r>
                            <w:r w:rsidRPr="00F8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C3384E3" w14:textId="63FE0675" w:rsidR="00E458E7" w:rsidRPr="00F8746C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Type1 diabetic patients reach a 10-year risk of fatal CVD of 5% about 10 to 15 years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9BBAB" id="_x0000_s1031" type="#_x0000_t202" style="position:absolute;margin-left:134.6pt;margin-top:76.8pt;width:119.4pt;height:121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">
                <v:textbox>
                  <w:txbxContent>
                    <w:p w14:paraId="3DAA0918" w14:textId="68C5A116" w:rsidR="00E458E7" w:rsidRPr="00F8746C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F8746C">
                        <w:rPr>
                          <w:sz w:val="16"/>
                          <w:szCs w:val="16"/>
                        </w:rPr>
                        <w:t>When blood glucose level is not maintained it leads to:</w:t>
                      </w:r>
                    </w:p>
                    <w:p w14:paraId="00C1AD41" w14:textId="1C6109F0" w:rsidR="00E458E7" w:rsidRPr="00F8746C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F8746C">
                        <w:rPr>
                          <w:sz w:val="16"/>
                          <w:szCs w:val="16"/>
                        </w:rPr>
                        <w:t>Hyper/hypoglycemia</w:t>
                      </w:r>
                    </w:p>
                    <w:p w14:paraId="51C70E02" w14:textId="24E016EF" w:rsidR="00E458E7" w:rsidRPr="00F8746C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F8746C">
                        <w:rPr>
                          <w:sz w:val="16"/>
                          <w:szCs w:val="16"/>
                        </w:rPr>
                        <w:t>DKA</w:t>
                      </w:r>
                    </w:p>
                    <w:p w14:paraId="43DC91FF" w14:textId="773ED1EC" w:rsidR="00E458E7" w:rsidRPr="00F8746C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F8746C">
                        <w:rPr>
                          <w:sz w:val="16"/>
                          <w:szCs w:val="16"/>
                        </w:rPr>
                        <w:t>Microvascular Diseases (eye,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F8746C">
                        <w:rPr>
                          <w:sz w:val="16"/>
                          <w:szCs w:val="16"/>
                        </w:rPr>
                        <w:t>kidney,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F8746C">
                        <w:rPr>
                          <w:sz w:val="16"/>
                          <w:szCs w:val="16"/>
                        </w:rPr>
                        <w:t>nerve)</w:t>
                      </w:r>
                    </w:p>
                    <w:p w14:paraId="561045D4" w14:textId="03FA2EFB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F8746C">
                        <w:rPr>
                          <w:sz w:val="16"/>
                          <w:szCs w:val="16"/>
                        </w:rPr>
                        <w:t>Macro</w:t>
                      </w:r>
                      <w:r>
                        <w:rPr>
                          <w:sz w:val="16"/>
                          <w:szCs w:val="16"/>
                        </w:rPr>
                        <w:t>V</w:t>
                      </w:r>
                      <w:r w:rsidRPr="00F8746C">
                        <w:rPr>
                          <w:sz w:val="16"/>
                          <w:szCs w:val="16"/>
                        </w:rPr>
                        <w:t>ascular</w:t>
                      </w:r>
                      <w:r>
                        <w:rPr>
                          <w:sz w:val="16"/>
                          <w:szCs w:val="16"/>
                        </w:rPr>
                        <w:t xml:space="preserve"> Diseases (Heart Disease)</w:t>
                      </w:r>
                      <w:r w:rsidRPr="00F8746C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7C3384E3" w14:textId="63FE0675" w:rsidR="00E458E7" w:rsidRPr="00F8746C" w:rsidRDefault="00E458E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Type1 diabetic patients reach a 10-year risk of fatal CVD of 5% about 10 to 15 years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E85">
        <w:pict w14:anchorId="344EAED9">
          <v:group id="_x0000_s1045" style="position:absolute;margin-left:0;margin-top:0;width:646.3pt;height:405pt;z-index:-251661312;mso-position-horizontal-relative:page;mso-position-vertical-relative:page" coordsize="12926,8100">
            <v:shape id="_x0000_s1048" style="position:absolute;width:1474;height:8100" coordsize="1474,8100" path="m1474,l,,,8100r1474,l1474,xe" fillcolor="#cdcdce" stroked="f">
              <v:path arrowok="t"/>
            </v:shape>
            <v:shape id="_x0000_s1047" style="position:absolute;left:1474;width:11452;height:8100" coordorigin="1474" coordsize="11452,8100" path="m12926,r,8100l1474,8100,1474,,12926,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6" type="#_x0000_t75" style="position:absolute;left:1474;width:11452;height:8100">
              <v:imagedata r:id="rId5" o:title=""/>
            </v:shape>
            <w10:wrap anchorx="page" anchory="page"/>
          </v:group>
        </w:pict>
      </w:r>
      <w:r w:rsidR="000C3E85">
        <w:pict w14:anchorId="49968C47">
          <v:group id="_x0000_s1043" style="position:absolute;margin-left:646.3pt;margin-top:0;width:73.7pt;height:405pt;z-index:-251662336;mso-position-horizontal-relative:page;mso-position-vertical-relative:page" coordorigin="12926" coordsize="1474,8100">
            <v:shape id="_x0000_s1044" style="position:absolute;left:12926;width:1474;height:8100" coordorigin="12926" coordsize="1474,8100" path="m14400,l12926,r,8100l14400,8100,14400,xe" fillcolor="#cdcdce" stroked="f">
              <v:path arrowok="t"/>
            </v:shape>
            <w10:wrap anchorx="page" anchory="page"/>
          </v:group>
        </w:pict>
      </w:r>
    </w:p>
    <w:p w14:paraId="46B648A9" w14:textId="6C2A6102" w:rsidR="00162084" w:rsidRDefault="001B2D20">
      <w:pPr>
        <w:spacing w:line="200" w:lineRule="exact"/>
        <w:sectPr w:rsidR="00162084">
          <w:pgSz w:w="14400" w:h="8100" w:orient="landscape"/>
          <w:pgMar w:top="720" w:right="2060" w:bottom="280" w:left="206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089F4F8" wp14:editId="4E7A9706">
                <wp:simplePos x="0" y="0"/>
                <wp:positionH relativeFrom="column">
                  <wp:posOffset>3294380</wp:posOffset>
                </wp:positionH>
                <wp:positionV relativeFrom="paragraph">
                  <wp:posOffset>4067175</wp:posOffset>
                </wp:positionV>
                <wp:extent cx="3337560" cy="411480"/>
                <wp:effectExtent l="0" t="0" r="15240" b="2667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756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6D1E5" w14:textId="69479E2C" w:rsidR="00E458E7" w:rsidRPr="001B2D20" w:rsidRDefault="000C3E85">
                            <w:pPr>
                              <w:rPr>
                                <w:sz w:val="9"/>
                                <w:szCs w:val="9"/>
                              </w:rPr>
                            </w:pPr>
                            <w:hyperlink r:id="rId6" w:history="1">
                              <w:r w:rsidR="00E458E7" w:rsidRPr="001B2D20">
                                <w:rPr>
                                  <w:rStyle w:val="Hyperlink"/>
                                  <w:sz w:val="9"/>
                                  <w:szCs w:val="9"/>
                                </w:rPr>
                                <w:t>https://www.ncbi.nlm.nih.gov/pmc/articles/PMC4413385/</w:t>
                              </w:r>
                            </w:hyperlink>
                          </w:p>
                          <w:p w14:paraId="0CD371EF" w14:textId="461045C3" w:rsidR="00E458E7" w:rsidRPr="001B2D20" w:rsidRDefault="000C3E85">
                            <w:pPr>
                              <w:rPr>
                                <w:sz w:val="9"/>
                                <w:szCs w:val="9"/>
                              </w:rPr>
                            </w:pPr>
                            <w:hyperlink r:id="rId7" w:history="1">
                              <w:r w:rsidR="00E458E7" w:rsidRPr="001B2D20">
                                <w:rPr>
                                  <w:rStyle w:val="Hyperlink"/>
                                  <w:sz w:val="9"/>
                                  <w:szCs w:val="9"/>
                                </w:rPr>
                                <w:t>https://dlife.com/the-best-insulin-pumps-on-the-market/</w:t>
                              </w:r>
                            </w:hyperlink>
                          </w:p>
                          <w:p w14:paraId="795111B1" w14:textId="79298835" w:rsidR="00E458E7" w:rsidRPr="001B2D20" w:rsidRDefault="000C3E85">
                            <w:pPr>
                              <w:rPr>
                                <w:sz w:val="9"/>
                                <w:szCs w:val="9"/>
                              </w:rPr>
                            </w:pPr>
                            <w:hyperlink r:id="rId8" w:history="1">
                              <w:r w:rsidR="00E458E7" w:rsidRPr="001B2D20">
                                <w:rPr>
                                  <w:rStyle w:val="Hyperlink"/>
                                  <w:sz w:val="9"/>
                                  <w:szCs w:val="9"/>
                                </w:rPr>
                                <w:t>https://health.costhelper.com/insulin-pump.html</w:t>
                              </w:r>
                            </w:hyperlink>
                          </w:p>
                          <w:p w14:paraId="58ABABF3" w14:textId="3978048A" w:rsidR="00E458E7" w:rsidRPr="001B2D20" w:rsidRDefault="000C3E85">
                            <w:pPr>
                              <w:rPr>
                                <w:sz w:val="9"/>
                                <w:szCs w:val="9"/>
                              </w:rPr>
                            </w:pPr>
                            <w:hyperlink r:id="rId9" w:history="1">
                              <w:r w:rsidR="00E458E7" w:rsidRPr="001B2D20">
                                <w:rPr>
                                  <w:rStyle w:val="Hyperlink"/>
                                  <w:sz w:val="9"/>
                                  <w:szCs w:val="9"/>
                                </w:rPr>
                                <w:t>https://www.mayoclinic.org/diseases-conditions/type-1-diabetes/symptoms-causes/syc-20353011</w:t>
                              </w:r>
                            </w:hyperlink>
                          </w:p>
                          <w:p w14:paraId="362E620A" w14:textId="05F4EA71" w:rsidR="00E458E7" w:rsidRPr="001B2D20" w:rsidRDefault="000C3E85">
                            <w:pPr>
                              <w:rPr>
                                <w:sz w:val="9"/>
                                <w:szCs w:val="9"/>
                              </w:rPr>
                            </w:pPr>
                            <w:hyperlink r:id="rId10" w:history="1">
                              <w:r w:rsidR="00E458E7" w:rsidRPr="001B2D20">
                                <w:rPr>
                                  <w:rStyle w:val="Hyperlink"/>
                                  <w:sz w:val="9"/>
                                  <w:szCs w:val="9"/>
                                </w:rPr>
                                <w:t>https://www.endocrineweb.com/conditions/type-1-diabetes/type-1-diabetes-complications</w:t>
                              </w:r>
                            </w:hyperlink>
                          </w:p>
                          <w:p w14:paraId="2E0F0660" w14:textId="77777777" w:rsidR="00E458E7" w:rsidRPr="001B2D20" w:rsidRDefault="00E458E7">
                            <w:pPr>
                              <w:rPr>
                                <w:sz w:val="9"/>
                                <w:szCs w:val="9"/>
                              </w:rPr>
                            </w:pPr>
                          </w:p>
                          <w:p w14:paraId="7E37286A" w14:textId="0EB2C09A" w:rsidR="00E458E7" w:rsidRPr="001B2D20" w:rsidRDefault="00E458E7">
                            <w:pPr>
                              <w:rPr>
                                <w:sz w:val="9"/>
                                <w:szCs w:val="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9F4F8" id="_x0000_s1032" type="#_x0000_t202" style="position:absolute;margin-left:259.4pt;margin-top:320.25pt;width:262.8pt;height:32.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">
                <v:textbox>
                  <w:txbxContent>
                    <w:p w14:paraId="1356D1E5" w14:textId="69479E2C" w:rsidR="00E458E7" w:rsidRPr="001B2D20" w:rsidRDefault="000C3E85">
                      <w:pPr>
                        <w:rPr>
                          <w:sz w:val="9"/>
                          <w:szCs w:val="9"/>
                        </w:rPr>
                      </w:pPr>
                      <w:hyperlink r:id="rId11" w:history="1">
                        <w:r w:rsidR="00E458E7" w:rsidRPr="001B2D20">
                          <w:rPr>
                            <w:rStyle w:val="Hyperlink"/>
                            <w:sz w:val="9"/>
                            <w:szCs w:val="9"/>
                          </w:rPr>
                          <w:t>https://www.ncbi.nlm.nih.gov/pmc/articles/PMC4413385/</w:t>
                        </w:r>
                      </w:hyperlink>
                    </w:p>
                    <w:p w14:paraId="0CD371EF" w14:textId="461045C3" w:rsidR="00E458E7" w:rsidRPr="001B2D20" w:rsidRDefault="000C3E85">
                      <w:pPr>
                        <w:rPr>
                          <w:sz w:val="9"/>
                          <w:szCs w:val="9"/>
                        </w:rPr>
                      </w:pPr>
                      <w:hyperlink r:id="rId12" w:history="1">
                        <w:r w:rsidR="00E458E7" w:rsidRPr="001B2D20">
                          <w:rPr>
                            <w:rStyle w:val="Hyperlink"/>
                            <w:sz w:val="9"/>
                            <w:szCs w:val="9"/>
                          </w:rPr>
                          <w:t>https://dlife.com/the-best-insulin-pumps-on-the-market/</w:t>
                        </w:r>
                      </w:hyperlink>
                    </w:p>
                    <w:p w14:paraId="795111B1" w14:textId="79298835" w:rsidR="00E458E7" w:rsidRPr="001B2D20" w:rsidRDefault="000C3E85">
                      <w:pPr>
                        <w:rPr>
                          <w:sz w:val="9"/>
                          <w:szCs w:val="9"/>
                        </w:rPr>
                      </w:pPr>
                      <w:hyperlink r:id="rId13" w:history="1">
                        <w:r w:rsidR="00E458E7" w:rsidRPr="001B2D20">
                          <w:rPr>
                            <w:rStyle w:val="Hyperlink"/>
                            <w:sz w:val="9"/>
                            <w:szCs w:val="9"/>
                          </w:rPr>
                          <w:t>https://health.costhelper.com/insulin-pump.html</w:t>
                        </w:r>
                      </w:hyperlink>
                    </w:p>
                    <w:p w14:paraId="58ABABF3" w14:textId="3978048A" w:rsidR="00E458E7" w:rsidRPr="001B2D20" w:rsidRDefault="000C3E85">
                      <w:pPr>
                        <w:rPr>
                          <w:sz w:val="9"/>
                          <w:szCs w:val="9"/>
                        </w:rPr>
                      </w:pPr>
                      <w:hyperlink r:id="rId14" w:history="1">
                        <w:r w:rsidR="00E458E7" w:rsidRPr="001B2D20">
                          <w:rPr>
                            <w:rStyle w:val="Hyperlink"/>
                            <w:sz w:val="9"/>
                            <w:szCs w:val="9"/>
                          </w:rPr>
                          <w:t>https://www.mayoclinic.org/diseases-conditions/type-1-diabetes/symptoms-causes/syc-20353011</w:t>
                        </w:r>
                      </w:hyperlink>
                    </w:p>
                    <w:p w14:paraId="362E620A" w14:textId="05F4EA71" w:rsidR="00E458E7" w:rsidRPr="001B2D20" w:rsidRDefault="000C3E85">
                      <w:pPr>
                        <w:rPr>
                          <w:sz w:val="9"/>
                          <w:szCs w:val="9"/>
                        </w:rPr>
                      </w:pPr>
                      <w:hyperlink r:id="rId15" w:history="1">
                        <w:r w:rsidR="00E458E7" w:rsidRPr="001B2D20">
                          <w:rPr>
                            <w:rStyle w:val="Hyperlink"/>
                            <w:sz w:val="9"/>
                            <w:szCs w:val="9"/>
                          </w:rPr>
                          <w:t>https://www.endocrineweb.com/conditions/type-1-diabetes/type-1-diabetes-complications</w:t>
                        </w:r>
                      </w:hyperlink>
                    </w:p>
                    <w:p w14:paraId="2E0F0660" w14:textId="77777777" w:rsidR="00E458E7" w:rsidRPr="001B2D20" w:rsidRDefault="00E458E7">
                      <w:pPr>
                        <w:rPr>
                          <w:sz w:val="9"/>
                          <w:szCs w:val="9"/>
                        </w:rPr>
                      </w:pPr>
                    </w:p>
                    <w:p w14:paraId="7E37286A" w14:textId="0EB2C09A" w:rsidR="00E458E7" w:rsidRPr="001B2D20" w:rsidRDefault="00E458E7">
                      <w:pPr>
                        <w:rPr>
                          <w:sz w:val="9"/>
                          <w:szCs w:val="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C471F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BDAA14" wp14:editId="0BFF6921">
                <wp:simplePos x="0" y="0"/>
                <wp:positionH relativeFrom="column">
                  <wp:posOffset>-134620</wp:posOffset>
                </wp:positionH>
                <wp:positionV relativeFrom="paragraph">
                  <wp:posOffset>2354580</wp:posOffset>
                </wp:positionV>
                <wp:extent cx="1676400" cy="571500"/>
                <wp:effectExtent l="0" t="0" r="19050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7819F" w14:textId="40A1F1B4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5392E">
                              <w:rPr>
                                <w:sz w:val="16"/>
                                <w:szCs w:val="16"/>
                              </w:rPr>
                              <w:t>Medtronics</w:t>
                            </w:r>
                            <w:proofErr w:type="spellEnd"/>
                            <w:r w:rsidRPr="00E5392E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5392E">
                              <w:rPr>
                                <w:sz w:val="16"/>
                                <w:szCs w:val="16"/>
                              </w:rPr>
                              <w:t>Minimed</w:t>
                            </w:r>
                            <w:proofErr w:type="spellEnd"/>
                            <w:r w:rsidRPr="00E5392E">
                              <w:rPr>
                                <w:sz w:val="16"/>
                                <w:szCs w:val="16"/>
                              </w:rPr>
                              <w:t xml:space="preserve"> 630G/670G</w:t>
                            </w:r>
                          </w:p>
                          <w:p w14:paraId="1FC26C38" w14:textId="1B2B9C1B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T-slim X2 by Tandem</w:t>
                            </w:r>
                          </w:p>
                          <w:p w14:paraId="73106882" w14:textId="76C75A86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OmniPod</w:t>
                            </w:r>
                            <w:proofErr w:type="spellEnd"/>
                          </w:p>
                          <w:p w14:paraId="58E8B725" w14:textId="06890FB5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Roche:Accu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-Check</w:t>
                            </w:r>
                            <w:proofErr w:type="spellEnd"/>
                          </w:p>
                          <w:p w14:paraId="4CED8C8B" w14:textId="77777777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FC5E606" w14:textId="77777777" w:rsidR="00E458E7" w:rsidRDefault="00E458E7" w:rsidP="00BC471F">
                            <w:pPr>
                              <w:pStyle w:val="Heading2"/>
                              <w:shd w:val="clear" w:color="auto" w:fill="FFFFFF"/>
                              <w:spacing w:before="0" w:after="360" w:line="600" w:lineRule="atLeast"/>
                              <w:rPr>
                                <w:rFonts w:ascii="Montserrat" w:hAnsi="Montserrat"/>
                                <w:color w:val="263238"/>
                                <w:spacing w:val="-7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Style w:val="Strong"/>
                                <w:rFonts w:ascii="Montserrat" w:hAnsi="Montserrat"/>
                                <w:b/>
                                <w:bCs/>
                                <w:color w:val="263238"/>
                                <w:spacing w:val="-7"/>
                                <w:sz w:val="48"/>
                                <w:szCs w:val="48"/>
                              </w:rPr>
                              <w:t>Roche: Accu-Chek</w:t>
                            </w:r>
                          </w:p>
                          <w:p w14:paraId="41842D10" w14:textId="77777777" w:rsidR="00E458E7" w:rsidRPr="00E5392E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DAA14" id="_x0000_s1033" type="#_x0000_t202" style="position:absolute;margin-left:-10.6pt;margin-top:185.4pt;width:132pt;height:4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">
                <v:textbox>
                  <w:txbxContent>
                    <w:p w14:paraId="7797819F" w14:textId="40A1F1B4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E5392E">
                        <w:rPr>
                          <w:sz w:val="16"/>
                          <w:szCs w:val="16"/>
                        </w:rPr>
                        <w:t>Medtronics</w:t>
                      </w:r>
                      <w:proofErr w:type="spellEnd"/>
                      <w:r w:rsidRPr="00E5392E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E5392E">
                        <w:rPr>
                          <w:sz w:val="16"/>
                          <w:szCs w:val="16"/>
                        </w:rPr>
                        <w:t>Minimed</w:t>
                      </w:r>
                      <w:proofErr w:type="spellEnd"/>
                      <w:r w:rsidRPr="00E5392E">
                        <w:rPr>
                          <w:sz w:val="16"/>
                          <w:szCs w:val="16"/>
                        </w:rPr>
                        <w:t xml:space="preserve"> 630G/670G</w:t>
                      </w:r>
                    </w:p>
                    <w:p w14:paraId="1FC26C38" w14:textId="1B2B9C1B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T-slim X2 by Tandem</w:t>
                      </w:r>
                    </w:p>
                    <w:p w14:paraId="73106882" w14:textId="76C75A86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OmniPod</w:t>
                      </w:r>
                      <w:proofErr w:type="spellEnd"/>
                    </w:p>
                    <w:p w14:paraId="58E8B725" w14:textId="06890FB5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Roche:Accu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-Check</w:t>
                      </w:r>
                      <w:proofErr w:type="spellEnd"/>
                    </w:p>
                    <w:p w14:paraId="4CED8C8B" w14:textId="77777777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FC5E606" w14:textId="77777777" w:rsidR="00E458E7" w:rsidRDefault="00E458E7" w:rsidP="00BC471F">
                      <w:pPr>
                        <w:pStyle w:val="Heading2"/>
                        <w:shd w:val="clear" w:color="auto" w:fill="FFFFFF"/>
                        <w:spacing w:before="0" w:after="360" w:line="600" w:lineRule="atLeast"/>
                        <w:rPr>
                          <w:rFonts w:ascii="Montserrat" w:hAnsi="Montserrat"/>
                          <w:color w:val="263238"/>
                          <w:spacing w:val="-7"/>
                          <w:sz w:val="48"/>
                          <w:szCs w:val="48"/>
                        </w:rPr>
                      </w:pPr>
                      <w:r>
                        <w:rPr>
                          <w:rStyle w:val="Strong"/>
                          <w:rFonts w:ascii="Montserrat" w:hAnsi="Montserrat"/>
                          <w:b/>
                          <w:bCs/>
                          <w:color w:val="263238"/>
                          <w:spacing w:val="-7"/>
                          <w:sz w:val="48"/>
                          <w:szCs w:val="48"/>
                        </w:rPr>
                        <w:t>Roche: Accu-Chek</w:t>
                      </w:r>
                    </w:p>
                    <w:p w14:paraId="41842D10" w14:textId="77777777" w:rsidR="00E458E7" w:rsidRPr="00E5392E" w:rsidRDefault="00E458E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C471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3DAB2E" wp14:editId="48AD6688">
                <wp:simplePos x="0" y="0"/>
                <wp:positionH relativeFrom="column">
                  <wp:posOffset>5024120</wp:posOffset>
                </wp:positionH>
                <wp:positionV relativeFrom="paragraph">
                  <wp:posOffset>2057400</wp:posOffset>
                </wp:positionV>
                <wp:extent cx="1607820" cy="876300"/>
                <wp:effectExtent l="0" t="0" r="1143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1E48C8" w14:textId="1A5DAC04" w:rsidR="00E458E7" w:rsidRPr="00BC471F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C471F">
                              <w:rPr>
                                <w:sz w:val="16"/>
                                <w:szCs w:val="16"/>
                              </w:rPr>
                              <w:t>Maintained/balanced blood glucose level by semi-automated insulin injection</w:t>
                            </w:r>
                          </w:p>
                          <w:p w14:paraId="169CDA64" w14:textId="4E488ABC" w:rsidR="00E458E7" w:rsidRPr="00BC471F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C471F">
                              <w:rPr>
                                <w:sz w:val="16"/>
                                <w:szCs w:val="16"/>
                              </w:rPr>
                              <w:t>Reduced pain from pricks of glucose tests by continuous glucose monitoring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DAB2E" id="Text Box 16" o:spid="_x0000_s1034" type="#_x0000_t202" style="position:absolute;margin-left:395.6pt;margin-top:162pt;width:126.6pt;height:6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" fillcolor="white [3201]" strokeweight=".5pt">
                <v:textbox>
                  <w:txbxContent>
                    <w:p w14:paraId="5C1E48C8" w14:textId="1A5DAC04" w:rsidR="00E458E7" w:rsidRPr="00BC471F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C471F">
                        <w:rPr>
                          <w:sz w:val="16"/>
                          <w:szCs w:val="16"/>
                        </w:rPr>
                        <w:t>Maintained/balanced blood glucose level by semi-automated insulin injection</w:t>
                      </w:r>
                    </w:p>
                    <w:p w14:paraId="169CDA64" w14:textId="4E488ABC" w:rsidR="00E458E7" w:rsidRPr="00BC471F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BC471F">
                        <w:rPr>
                          <w:sz w:val="16"/>
                          <w:szCs w:val="16"/>
                        </w:rPr>
                        <w:t>Reduced pain from pricks of glucose tests by continuous glucose monitoring</w:t>
                      </w:r>
                    </w:p>
                  </w:txbxContent>
                </v:textbox>
              </v:shape>
            </w:pict>
          </mc:Fallback>
        </mc:AlternateContent>
      </w:r>
      <w:r w:rsidR="0055708F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2E4F87" wp14:editId="71F550AC">
                <wp:simplePos x="0" y="0"/>
                <wp:positionH relativeFrom="column">
                  <wp:posOffset>1501140</wp:posOffset>
                </wp:positionH>
                <wp:positionV relativeFrom="paragraph">
                  <wp:posOffset>3619500</wp:posOffset>
                </wp:positionV>
                <wp:extent cx="1447800" cy="868680"/>
                <wp:effectExtent l="0" t="0" r="19050" b="266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86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858BE5" w14:textId="5C570FC3" w:rsidR="00E458E7" w:rsidRDefault="00E458E7" w:rsidP="0055708F">
                            <w:r>
                              <w:t>Total Cost of ownership</w:t>
                            </w:r>
                          </w:p>
                          <w:p w14:paraId="13048A7A" w14:textId="05543A5F" w:rsidR="00E458E7" w:rsidRDefault="00E458E7" w:rsidP="0055708F">
                            <w:r>
                              <w:t xml:space="preserve">Maintenance and services </w:t>
                            </w:r>
                          </w:p>
                          <w:p w14:paraId="3C1A7E4F" w14:textId="6B5C9447" w:rsidR="00E458E7" w:rsidRDefault="00E458E7" w:rsidP="0055708F">
                            <w:r>
                              <w:t xml:space="preserve">Installation/integration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E4F87" id="Text Box 25" o:spid="_x0000_s1035" type="#_x0000_t202" style="position:absolute;margin-left:118.2pt;margin-top:285pt;width:114pt;height:68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" fillcolor="white [3201]" strokeweight=".5pt">
                <v:textbox>
                  <w:txbxContent>
                    <w:p w14:paraId="70858BE5" w14:textId="5C570FC3" w:rsidR="00E458E7" w:rsidRDefault="00E458E7" w:rsidP="0055708F">
                      <w:r>
                        <w:t>Total Cost of ownership</w:t>
                      </w:r>
                    </w:p>
                    <w:p w14:paraId="13048A7A" w14:textId="05543A5F" w:rsidR="00E458E7" w:rsidRDefault="00E458E7" w:rsidP="0055708F">
                      <w:r>
                        <w:t xml:space="preserve">Maintenance and services </w:t>
                      </w:r>
                    </w:p>
                    <w:p w14:paraId="3C1A7E4F" w14:textId="6B5C9447" w:rsidR="00E458E7" w:rsidRDefault="00E458E7" w:rsidP="0055708F">
                      <w:r>
                        <w:t xml:space="preserve">Installation/integration </w:t>
                      </w:r>
                    </w:p>
                  </w:txbxContent>
                </v:textbox>
              </v:shape>
            </w:pict>
          </mc:Fallback>
        </mc:AlternateContent>
      </w:r>
      <w:r w:rsidR="0055708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61FDC5" wp14:editId="26C49327">
                <wp:simplePos x="0" y="0"/>
                <wp:positionH relativeFrom="column">
                  <wp:posOffset>-66040</wp:posOffset>
                </wp:positionH>
                <wp:positionV relativeFrom="paragraph">
                  <wp:posOffset>3619500</wp:posOffset>
                </wp:positionV>
                <wp:extent cx="1447800" cy="868680"/>
                <wp:effectExtent l="0" t="0" r="19050" b="266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86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F0DF8" w14:textId="18D7A3EF" w:rsidR="00E458E7" w:rsidRPr="0055708F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708F">
                              <w:rPr>
                                <w:sz w:val="16"/>
                                <w:szCs w:val="16"/>
                              </w:rPr>
                              <w:t>Product Training (Minimal Knowledge of Technology)</w:t>
                            </w:r>
                          </w:p>
                          <w:p w14:paraId="23718307" w14:textId="0B62661E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708F">
                              <w:rPr>
                                <w:sz w:val="16"/>
                                <w:szCs w:val="16"/>
                              </w:rPr>
                              <w:t>Change of habits (Change of practice from their existing solution to the new one)</w:t>
                            </w:r>
                          </w:p>
                          <w:p w14:paraId="58F4453E" w14:textId="38603785" w:rsidR="00E458E7" w:rsidRPr="0055708F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Physical or personal risk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1FDC5" id="Text Box 24" o:spid="_x0000_s1036" type="#_x0000_t202" style="position:absolute;margin-left:-5.2pt;margin-top:285pt;width:114pt;height:68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" fillcolor="white [3201]" strokeweight=".5pt">
                <v:textbox>
                  <w:txbxContent>
                    <w:p w14:paraId="14FF0DF8" w14:textId="18D7A3EF" w:rsidR="00E458E7" w:rsidRPr="0055708F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55708F">
                        <w:rPr>
                          <w:sz w:val="16"/>
                          <w:szCs w:val="16"/>
                        </w:rPr>
                        <w:t>Product Training (Minimal Knowledge of Technology)</w:t>
                      </w:r>
                    </w:p>
                    <w:p w14:paraId="23718307" w14:textId="0B62661E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55708F">
                        <w:rPr>
                          <w:sz w:val="16"/>
                          <w:szCs w:val="16"/>
                        </w:rPr>
                        <w:t>Change of habits (Change of practice from their existing solution to the new one)</w:t>
                      </w:r>
                    </w:p>
                    <w:p w14:paraId="58F4453E" w14:textId="38603785" w:rsidR="00E458E7" w:rsidRPr="0055708F" w:rsidRDefault="00E458E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Physical or personal risk</w:t>
                      </w:r>
                    </w:p>
                  </w:txbxContent>
                </v:textbox>
              </v:shape>
            </w:pict>
          </mc:Fallback>
        </mc:AlternateContent>
      </w:r>
      <w:r w:rsidR="00E5392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57E777" wp14:editId="2E63B2DE">
                <wp:simplePos x="0" y="0"/>
                <wp:positionH relativeFrom="column">
                  <wp:posOffset>5024120</wp:posOffset>
                </wp:positionH>
                <wp:positionV relativeFrom="paragraph">
                  <wp:posOffset>2941320</wp:posOffset>
                </wp:positionV>
                <wp:extent cx="1607820" cy="891540"/>
                <wp:effectExtent l="0" t="0" r="11430" b="228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89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BBAAF0" w14:textId="4F03D8B7" w:rsidR="00E458E7" w:rsidRPr="00E5392E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5392E">
                              <w:rPr>
                                <w:sz w:val="16"/>
                                <w:szCs w:val="16"/>
                              </w:rPr>
                              <w:t>Peace of mind</w:t>
                            </w:r>
                          </w:p>
                          <w:p w14:paraId="619DB780" w14:textId="61AA0C8E" w:rsidR="00E458E7" w:rsidRPr="00E5392E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5392E">
                              <w:rPr>
                                <w:sz w:val="16"/>
                                <w:szCs w:val="16"/>
                              </w:rPr>
                              <w:t>Diabetic management throughout the lifecycle</w:t>
                            </w:r>
                          </w:p>
                          <w:p w14:paraId="53B08AC3" w14:textId="542AC648" w:rsidR="00E458E7" w:rsidRPr="00E5392E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5392E">
                              <w:rPr>
                                <w:sz w:val="16"/>
                                <w:szCs w:val="16"/>
                              </w:rPr>
                              <w:t>Accuracy of injecting insulin</w:t>
                            </w:r>
                          </w:p>
                          <w:p w14:paraId="0805A7BA" w14:textId="07670731" w:rsidR="00E458E7" w:rsidRPr="00E5392E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5392E">
                              <w:rPr>
                                <w:sz w:val="16"/>
                                <w:szCs w:val="16"/>
                              </w:rPr>
                              <w:t>Effectiveness of monitoring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7E777" id="Text Box 15" o:spid="_x0000_s1037" type="#_x0000_t202" style="position:absolute;margin-left:395.6pt;margin-top:231.6pt;width:126.6pt;height:70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" fillcolor="white [3201]" strokeweight=".5pt">
                <v:textbox>
                  <w:txbxContent>
                    <w:p w14:paraId="61BBAAF0" w14:textId="4F03D8B7" w:rsidR="00E458E7" w:rsidRPr="00E5392E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E5392E">
                        <w:rPr>
                          <w:sz w:val="16"/>
                          <w:szCs w:val="16"/>
                        </w:rPr>
                        <w:t>Peace of mind</w:t>
                      </w:r>
                    </w:p>
                    <w:p w14:paraId="619DB780" w14:textId="61AA0C8E" w:rsidR="00E458E7" w:rsidRPr="00E5392E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E5392E">
                        <w:rPr>
                          <w:sz w:val="16"/>
                          <w:szCs w:val="16"/>
                        </w:rPr>
                        <w:t>Diabetic management throughout the lifecycle</w:t>
                      </w:r>
                    </w:p>
                    <w:p w14:paraId="53B08AC3" w14:textId="542AC648" w:rsidR="00E458E7" w:rsidRPr="00E5392E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E5392E">
                        <w:rPr>
                          <w:sz w:val="16"/>
                          <w:szCs w:val="16"/>
                        </w:rPr>
                        <w:t>Accuracy of injecting insulin</w:t>
                      </w:r>
                    </w:p>
                    <w:p w14:paraId="0805A7BA" w14:textId="07670731" w:rsidR="00E458E7" w:rsidRPr="00E5392E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E5392E">
                        <w:rPr>
                          <w:sz w:val="16"/>
                          <w:szCs w:val="16"/>
                        </w:rPr>
                        <w:t>Effectiveness of monitoring</w:t>
                      </w:r>
                    </w:p>
                  </w:txbxContent>
                </v:textbox>
              </v:shape>
            </w:pict>
          </mc:Fallback>
        </mc:AlternateContent>
      </w:r>
      <w:r w:rsidR="00E5392E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F9C9D67" wp14:editId="734CCB54">
                <wp:simplePos x="0" y="0"/>
                <wp:positionH relativeFrom="column">
                  <wp:posOffset>3347720</wp:posOffset>
                </wp:positionH>
                <wp:positionV relativeFrom="paragraph">
                  <wp:posOffset>2926080</wp:posOffset>
                </wp:positionV>
                <wp:extent cx="1623060" cy="944880"/>
                <wp:effectExtent l="0" t="0" r="15240" b="266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0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3E762" w14:textId="2F402457" w:rsidR="00E458E7" w:rsidRPr="00E5392E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5392E">
                              <w:rPr>
                                <w:sz w:val="16"/>
                                <w:szCs w:val="16"/>
                              </w:rPr>
                              <w:t>Pain Caused by the insulin injections to be reduced</w:t>
                            </w:r>
                          </w:p>
                          <w:p w14:paraId="4ABEF3D9" w14:textId="7DF14D5A" w:rsidR="00E458E7" w:rsidRPr="00E5392E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5392E">
                              <w:rPr>
                                <w:sz w:val="16"/>
                                <w:szCs w:val="16"/>
                              </w:rPr>
                              <w:t>Social Awkwardness is to be relieved</w:t>
                            </w:r>
                          </w:p>
                          <w:p w14:paraId="2D316DF5" w14:textId="7869FCA5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5392E">
                              <w:rPr>
                                <w:sz w:val="16"/>
                                <w:szCs w:val="16"/>
                              </w:rPr>
                              <w:t xml:space="preserve">Time for diabetic management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to be </w:t>
                            </w:r>
                            <w:r w:rsidRPr="00E5392E">
                              <w:rPr>
                                <w:sz w:val="16"/>
                                <w:szCs w:val="16"/>
                              </w:rPr>
                              <w:t>reduced</w:t>
                            </w:r>
                          </w:p>
                          <w:p w14:paraId="150E501D" w14:textId="4C3713CB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Preventing inferiority Complex</w:t>
                            </w:r>
                          </w:p>
                          <w:p w14:paraId="2FE1577D" w14:textId="0323A0F2" w:rsidR="00E458E7" w:rsidRPr="00E5392E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C9D67" id="_x0000_s1038" type="#_x0000_t202" style="position:absolute;margin-left:263.6pt;margin-top:230.4pt;width:127.8pt;height:74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">
                <v:textbox>
                  <w:txbxContent>
                    <w:p w14:paraId="11F3E762" w14:textId="2F402457" w:rsidR="00E458E7" w:rsidRPr="00E5392E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E5392E">
                        <w:rPr>
                          <w:sz w:val="16"/>
                          <w:szCs w:val="16"/>
                        </w:rPr>
                        <w:t>Pain Caused by the insulin injections to be reduced</w:t>
                      </w:r>
                    </w:p>
                    <w:p w14:paraId="4ABEF3D9" w14:textId="7DF14D5A" w:rsidR="00E458E7" w:rsidRPr="00E5392E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E5392E">
                        <w:rPr>
                          <w:sz w:val="16"/>
                          <w:szCs w:val="16"/>
                        </w:rPr>
                        <w:t>Social Awkwardness is to be relieved</w:t>
                      </w:r>
                    </w:p>
                    <w:p w14:paraId="2D316DF5" w14:textId="7869FCA5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E5392E">
                        <w:rPr>
                          <w:sz w:val="16"/>
                          <w:szCs w:val="16"/>
                        </w:rPr>
                        <w:t xml:space="preserve">Time for diabetic management </w:t>
                      </w:r>
                      <w:r>
                        <w:rPr>
                          <w:sz w:val="16"/>
                          <w:szCs w:val="16"/>
                        </w:rPr>
                        <w:t xml:space="preserve">to be </w:t>
                      </w:r>
                      <w:r w:rsidRPr="00E5392E">
                        <w:rPr>
                          <w:sz w:val="16"/>
                          <w:szCs w:val="16"/>
                        </w:rPr>
                        <w:t>reduced</w:t>
                      </w:r>
                    </w:p>
                    <w:p w14:paraId="150E501D" w14:textId="4C3713CB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Preventing inferiority Complex</w:t>
                      </w:r>
                    </w:p>
                    <w:p w14:paraId="2FE1577D" w14:textId="0323A0F2" w:rsidR="00E458E7" w:rsidRPr="00E5392E" w:rsidRDefault="00E458E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5392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919AFE" wp14:editId="216222DF">
                <wp:simplePos x="0" y="0"/>
                <wp:positionH relativeFrom="column">
                  <wp:posOffset>3347720</wp:posOffset>
                </wp:positionH>
                <wp:positionV relativeFrom="paragraph">
                  <wp:posOffset>2057400</wp:posOffset>
                </wp:positionV>
                <wp:extent cx="1623060" cy="662940"/>
                <wp:effectExtent l="0" t="0" r="1524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3D33B" w14:textId="4AAA1C2A" w:rsidR="00E458E7" w:rsidRPr="00E5392E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5392E">
                              <w:rPr>
                                <w:sz w:val="16"/>
                                <w:szCs w:val="16"/>
                              </w:rPr>
                              <w:t>To maintain the blood glucose levels by injecting insulin with less pain</w:t>
                            </w:r>
                          </w:p>
                          <w:p w14:paraId="7B074ED9" w14:textId="70E7ABB1" w:rsidR="00E458E7" w:rsidRPr="00E5392E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5392E">
                              <w:rPr>
                                <w:sz w:val="16"/>
                                <w:szCs w:val="16"/>
                              </w:rPr>
                              <w:t>Reduce the diabetic management which consumes most of the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19AFE" id="Text Box 13" o:spid="_x0000_s1039" type="#_x0000_t202" style="position:absolute;margin-left:263.6pt;margin-top:162pt;width:127.8pt;height:52.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" fillcolor="white [3201]" strokeweight=".5pt">
                <v:textbox>
                  <w:txbxContent>
                    <w:p w14:paraId="6C23D33B" w14:textId="4AAA1C2A" w:rsidR="00E458E7" w:rsidRPr="00E5392E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E5392E">
                        <w:rPr>
                          <w:sz w:val="16"/>
                          <w:szCs w:val="16"/>
                        </w:rPr>
                        <w:t>To maintain the blood glucose levels by injecting insulin with less pain</w:t>
                      </w:r>
                    </w:p>
                    <w:p w14:paraId="7B074ED9" w14:textId="70E7ABB1" w:rsidR="00E458E7" w:rsidRPr="00E5392E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E5392E">
                        <w:rPr>
                          <w:sz w:val="16"/>
                          <w:szCs w:val="16"/>
                        </w:rPr>
                        <w:t>Reduce the diabetic management which consumes most of the time</w:t>
                      </w:r>
                    </w:p>
                  </w:txbxContent>
                </v:textbox>
              </v:shape>
            </w:pict>
          </mc:Fallback>
        </mc:AlternateContent>
      </w:r>
      <w:r w:rsidR="00935BDD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639153C" wp14:editId="0BB7DC03">
                <wp:simplePos x="0" y="0"/>
                <wp:positionH relativeFrom="column">
                  <wp:posOffset>1541780</wp:posOffset>
                </wp:positionH>
                <wp:positionV relativeFrom="paragraph">
                  <wp:posOffset>2491740</wp:posOffset>
                </wp:positionV>
                <wp:extent cx="1668780" cy="487680"/>
                <wp:effectExtent l="0" t="0" r="26670" b="266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DF25B" w14:textId="5835F0D5" w:rsidR="00E458E7" w:rsidRPr="00E5392E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5392E">
                              <w:rPr>
                                <w:sz w:val="16"/>
                                <w:szCs w:val="16"/>
                              </w:rPr>
                              <w:t>Costly</w:t>
                            </w:r>
                          </w:p>
                          <w:p w14:paraId="2864EEC7" w14:textId="51E63FC7" w:rsidR="00E458E7" w:rsidRPr="00E5392E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5392E">
                              <w:rPr>
                                <w:sz w:val="16"/>
                                <w:szCs w:val="16"/>
                              </w:rPr>
                              <w:t>These Products aren’t available in India, needs to be imported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9153C" id="_x0000_s1040" type="#_x0000_t202" style="position:absolute;margin-left:121.4pt;margin-top:196.2pt;width:131.4pt;height:38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">
                <v:textbox>
                  <w:txbxContent>
                    <w:p w14:paraId="0F1DF25B" w14:textId="5835F0D5" w:rsidR="00E458E7" w:rsidRPr="00E5392E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E5392E">
                        <w:rPr>
                          <w:sz w:val="16"/>
                          <w:szCs w:val="16"/>
                        </w:rPr>
                        <w:t>Costly</w:t>
                      </w:r>
                    </w:p>
                    <w:p w14:paraId="2864EEC7" w14:textId="51E63FC7" w:rsidR="00E458E7" w:rsidRPr="00E5392E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E5392E">
                        <w:rPr>
                          <w:sz w:val="16"/>
                          <w:szCs w:val="16"/>
                        </w:rPr>
                        <w:t>These Products aren’t available in India, needs to be imported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5BDD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60BDA7D" wp14:editId="62A2355A">
                <wp:simplePos x="0" y="0"/>
                <wp:positionH relativeFrom="column">
                  <wp:posOffset>-104140</wp:posOffset>
                </wp:positionH>
                <wp:positionV relativeFrom="paragraph">
                  <wp:posOffset>1493520</wp:posOffset>
                </wp:positionV>
                <wp:extent cx="1645920" cy="632460"/>
                <wp:effectExtent l="0" t="0" r="11430" b="1524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632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6683A" w14:textId="0CD73842" w:rsidR="00E458E7" w:rsidRPr="00935BDD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35BDD">
                              <w:rPr>
                                <w:sz w:val="16"/>
                                <w:szCs w:val="16"/>
                              </w:rPr>
                              <w:t>Insulin Injections/Syringes Insulin Patches, Nasal insulin, Islet Cell Transplant, Insulin pumps, Insulin pens/shots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BDA7D" id="_x0000_s1041" type="#_x0000_t202" style="position:absolute;margin-left:-8.2pt;margin-top:117.6pt;width:129.6pt;height:49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">
                <v:textbox>
                  <w:txbxContent>
                    <w:p w14:paraId="5286683A" w14:textId="0CD73842" w:rsidR="00E458E7" w:rsidRPr="00935BDD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935BDD">
                        <w:rPr>
                          <w:sz w:val="16"/>
                          <w:szCs w:val="16"/>
                        </w:rPr>
                        <w:t>Insulin Injections/Syringes Insulin Patches, Nasal insulin, Islet Cell Transplant, Insulin pumps, Insulin pens/shots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5BD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425FE2" wp14:editId="6B9EC52F">
                <wp:simplePos x="0" y="0"/>
                <wp:positionH relativeFrom="column">
                  <wp:posOffset>1595120</wp:posOffset>
                </wp:positionH>
                <wp:positionV relativeFrom="paragraph">
                  <wp:posOffset>1485900</wp:posOffset>
                </wp:positionV>
                <wp:extent cx="1615440" cy="693420"/>
                <wp:effectExtent l="0" t="0" r="2286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1264D" w14:textId="2DD9927B" w:rsidR="00E458E7" w:rsidRPr="00935BDD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35BDD">
                              <w:rPr>
                                <w:sz w:val="16"/>
                                <w:szCs w:val="16"/>
                              </w:rPr>
                              <w:t>Injection or pens cause pains leading to stress and injury</w:t>
                            </w:r>
                          </w:p>
                          <w:p w14:paraId="0ED55200" w14:textId="1FCF0232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35BDD">
                              <w:rPr>
                                <w:sz w:val="16"/>
                                <w:szCs w:val="16"/>
                              </w:rPr>
                              <w:t>Patches, nasal, Oral insulins aren’t effective</w:t>
                            </w:r>
                          </w:p>
                          <w:p w14:paraId="6393F262" w14:textId="005BBAC5" w:rsidR="00E458E7" w:rsidRPr="00935BDD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Insulin Pumps are too costly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25FE2" id="Text Box 7" o:spid="_x0000_s1042" type="#_x0000_t202" style="position:absolute;margin-left:125.6pt;margin-top:117pt;width:127.2pt;height:54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" fillcolor="white [3201]" strokeweight=".5pt">
                <v:textbox>
                  <w:txbxContent>
                    <w:p w14:paraId="6AD1264D" w14:textId="2DD9927B" w:rsidR="00E458E7" w:rsidRPr="00935BDD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935BDD">
                        <w:rPr>
                          <w:sz w:val="16"/>
                          <w:szCs w:val="16"/>
                        </w:rPr>
                        <w:t>Injection or pens cause pains leading to stress and injury</w:t>
                      </w:r>
                    </w:p>
                    <w:p w14:paraId="0ED55200" w14:textId="1FCF0232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935BDD">
                        <w:rPr>
                          <w:sz w:val="16"/>
                          <w:szCs w:val="16"/>
                        </w:rPr>
                        <w:t>Patches, nasal, Oral insulins aren’t effective</w:t>
                      </w:r>
                    </w:p>
                    <w:p w14:paraId="6393F262" w14:textId="005BBAC5" w:rsidR="00E458E7" w:rsidRPr="00935BDD" w:rsidRDefault="00E458E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Insulin Pumps are too costly</w:t>
                      </w:r>
                    </w:p>
                  </w:txbxContent>
                </v:textbox>
              </v:shape>
            </w:pict>
          </mc:Fallback>
        </mc:AlternateContent>
      </w:r>
      <w:r w:rsidR="00935BD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B2BA4C" wp14:editId="34309B74">
                <wp:simplePos x="0" y="0"/>
                <wp:positionH relativeFrom="column">
                  <wp:posOffset>4521200</wp:posOffset>
                </wp:positionH>
                <wp:positionV relativeFrom="paragraph">
                  <wp:posOffset>1341120</wp:posOffset>
                </wp:positionV>
                <wp:extent cx="1805940" cy="251460"/>
                <wp:effectExtent l="0" t="0" r="2286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B6FE1" w14:textId="0750CBCE" w:rsidR="00E458E7" w:rsidRDefault="00E458E7">
                            <w:r>
                              <w:t>Type-1 Diabetic Patients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2BA4C" id="Text Box 9" o:spid="_x0000_s1043" type="#_x0000_t202" style="position:absolute;margin-left:356pt;margin-top:105.6pt;width:142.2pt;height:19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" fillcolor="white [3201]" strokeweight=".5pt">
                <v:textbox>
                  <w:txbxContent>
                    <w:p w14:paraId="2E6B6FE1" w14:textId="0750CBCE" w:rsidR="00E458E7" w:rsidRDefault="00E458E7">
                      <w:r>
                        <w:t>Type-1 Diabetic Patients</w:t>
                      </w:r>
                    </w:p>
                  </w:txbxContent>
                </v:textbox>
              </v:shape>
            </w:pict>
          </mc:Fallback>
        </mc:AlternateContent>
      </w:r>
      <w:r w:rsidR="00935BDD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8A7E65B" wp14:editId="1A55DCF2">
                <wp:simplePos x="0" y="0"/>
                <wp:positionH relativeFrom="column">
                  <wp:posOffset>3553460</wp:posOffset>
                </wp:positionH>
                <wp:positionV relativeFrom="paragraph">
                  <wp:posOffset>571500</wp:posOffset>
                </wp:positionV>
                <wp:extent cx="2360930" cy="266700"/>
                <wp:effectExtent l="0" t="0" r="1778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74671" w14:textId="49FFBBD7" w:rsidR="00E458E7" w:rsidRPr="00935BDD" w:rsidRDefault="00E458E7" w:rsidP="00935B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Continuous blood glucose monitoring and regulation|</w:t>
                            </w:r>
                          </w:p>
                          <w:p w14:paraId="4F60BEA3" w14:textId="2F2C1A75" w:rsidR="00E458E7" w:rsidRDefault="00E458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7E65B" id="_x0000_s1044" type="#_x0000_t202" style="position:absolute;margin-left:279.8pt;margin-top:45pt;width:185.9pt;height:21pt;z-index:2516766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9XtJgIAAEw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">
                <v:textbox>
                  <w:txbxContent>
                    <w:p w14:paraId="50074671" w14:textId="49FFBBD7" w:rsidR="00E458E7" w:rsidRPr="00935BDD" w:rsidRDefault="00E458E7" w:rsidP="00935BD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Continuous blood glucose monitoring and regulation|</w:t>
                      </w:r>
                    </w:p>
                    <w:p w14:paraId="4F60BEA3" w14:textId="2F2C1A75" w:rsidR="00E458E7" w:rsidRDefault="00E458E7"/>
                  </w:txbxContent>
                </v:textbox>
                <w10:wrap type="square"/>
              </v:shape>
            </w:pict>
          </mc:Fallback>
        </mc:AlternateContent>
      </w:r>
      <w:r w:rsidR="00935BD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DE6F58" wp14:editId="18B25B65">
                <wp:simplePos x="0" y="0"/>
                <wp:positionH relativeFrom="column">
                  <wp:posOffset>-104140</wp:posOffset>
                </wp:positionH>
                <wp:positionV relativeFrom="paragraph">
                  <wp:posOffset>571500</wp:posOffset>
                </wp:positionV>
                <wp:extent cx="3314700" cy="53340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77DEFF" w14:textId="354499FC" w:rsidR="00E458E7" w:rsidRDefault="00E458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35BDD">
                              <w:rPr>
                                <w:sz w:val="16"/>
                                <w:szCs w:val="16"/>
                              </w:rPr>
                              <w:t xml:space="preserve">Maintaining or Balancing the blood glucose levels and leading a personal life tends to be difficult along with the hefty process of diabetic management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E6F58" id="Text Box 6" o:spid="_x0000_s1045" type="#_x0000_t202" style="position:absolute;margin-left:-8.2pt;margin-top:45pt;width:261pt;height:4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" fillcolor="white [3201]" strokeweight=".5pt">
                <v:textbox>
                  <w:txbxContent>
                    <w:p w14:paraId="0D77DEFF" w14:textId="354499FC" w:rsidR="00E458E7" w:rsidRDefault="00E458E7">
                      <w:pPr>
                        <w:rPr>
                          <w:sz w:val="16"/>
                          <w:szCs w:val="16"/>
                        </w:rPr>
                      </w:pPr>
                      <w:r w:rsidRPr="00935BDD">
                        <w:rPr>
                          <w:sz w:val="16"/>
                          <w:szCs w:val="16"/>
                        </w:rPr>
                        <w:t xml:space="preserve">Maintaining or Balancing the blood glucose levels and leading a personal life tends to be difficult along with the hefty process of diabetic management </w:t>
                      </w:r>
                    </w:p>
                  </w:txbxContent>
                </v:textbox>
              </v:shape>
            </w:pict>
          </mc:Fallback>
        </mc:AlternateContent>
      </w:r>
      <w:r w:rsidR="000C3E85">
        <w:pict w14:anchorId="2F906AA4">
          <v:group id="_x0000_s1039" style="position:absolute;margin-left:0;margin-top:0;width:646.4pt;height:405pt;z-index:-251659264;mso-position-horizontal-relative:page;mso-position-vertical-relative:page" coordsize="12928,8100">
            <v:shape id="_x0000_s1042" style="position:absolute;width:1473;height:8100" coordsize="1473,8100" path="m1473,l,,,8100r1473,l1473,xe" fillcolor="#cdcdce" stroked="f">
              <v:path arrowok="t"/>
            </v:shape>
            <v:shape id="_x0000_s1041" style="position:absolute;left:1473;width:11455;height:8100" coordorigin="1473" coordsize="11455,8100" path="m12927,l1473,r,8100l12927,8100,12927,xe" fillcolor="black" stroked="f">
              <v:path arrowok="t"/>
            </v:shape>
            <v:shape id="_x0000_s1040" type="#_x0000_t75" style="position:absolute;left:1473;width:11455;height:8100">
              <v:imagedata r:id="rId16" o:title=""/>
            </v:shape>
            <w10:wrap anchorx="page" anchory="page"/>
          </v:group>
        </w:pict>
      </w:r>
      <w:r w:rsidR="000C3E85">
        <w:pict w14:anchorId="5257F02A">
          <v:group id="_x0000_s1037" style="position:absolute;margin-left:646.35pt;margin-top:0;width:73.65pt;height:405pt;z-index:-251660288;mso-position-horizontal-relative:page;mso-position-vertical-relative:page" coordorigin="12927" coordsize="1473,8100">
            <v:shape id="_x0000_s1038" style="position:absolute;left:12927;width:1473;height:8100" coordorigin="12927" coordsize="1473,8100" path="m14400,l12927,r,8100l14400,8100,14400,xe" fillcolor="#cdcdce" stroked="f">
              <v:path arrowok="t"/>
            </v:shape>
            <w10:wrap anchorx="page" anchory="page"/>
          </v:group>
        </w:pict>
      </w:r>
    </w:p>
    <w:p w14:paraId="5A0E5D8D" w14:textId="1972D290" w:rsidR="00162084" w:rsidRDefault="0055708F">
      <w:pPr>
        <w:spacing w:line="200" w:lineRule="exact"/>
        <w:sectPr w:rsidR="00162084">
          <w:pgSz w:w="14400" w:h="8100" w:orient="landscape"/>
          <w:pgMar w:top="720" w:right="2060" w:bottom="280" w:left="206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091746" wp14:editId="49795507">
                <wp:simplePos x="0" y="0"/>
                <wp:positionH relativeFrom="column">
                  <wp:posOffset>-797560</wp:posOffset>
                </wp:positionH>
                <wp:positionV relativeFrom="paragraph">
                  <wp:posOffset>403860</wp:posOffset>
                </wp:positionV>
                <wp:extent cx="7360920" cy="304800"/>
                <wp:effectExtent l="0" t="0" r="1143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0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A1DB9" w14:textId="0ECA0388" w:rsidR="00E458E7" w:rsidRDefault="00E458E7">
                            <w:r>
                              <w:t>Type-1 Diabetic patients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91746" id="Text Box 17" o:spid="_x0000_s1046" type="#_x0000_t202" style="position:absolute;margin-left:-62.8pt;margin-top:31.8pt;width:579.6pt;height:2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" fillcolor="white [3201]" strokeweight=".5pt">
                <v:textbox>
                  <w:txbxContent>
                    <w:p w14:paraId="2E4A1DB9" w14:textId="0ECA0388" w:rsidR="00E458E7" w:rsidRDefault="00E458E7">
                      <w:r>
                        <w:t>Type-1 Diabetic patients</w:t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AEA523" wp14:editId="53A507E1">
                <wp:simplePos x="0" y="0"/>
                <wp:positionH relativeFrom="column">
                  <wp:posOffset>-835660</wp:posOffset>
                </wp:positionH>
                <wp:positionV relativeFrom="paragraph">
                  <wp:posOffset>4023360</wp:posOffset>
                </wp:positionV>
                <wp:extent cx="7360920" cy="563880"/>
                <wp:effectExtent l="0" t="0" r="1143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092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19EED4" w14:textId="1549C462" w:rsidR="00E458E7" w:rsidRDefault="00E458E7" w:rsidP="00E5392E">
                            <w:r>
                              <w:t>Affordability</w:t>
                            </w:r>
                          </w:p>
                          <w:p w14:paraId="49FFA22B" w14:textId="075DD1D7" w:rsidR="00E458E7" w:rsidRDefault="00E458E7" w:rsidP="00E5392E">
                            <w:r>
                              <w:t xml:space="preserve">Availability </w:t>
                            </w:r>
                          </w:p>
                          <w:p w14:paraId="7F8EB22A" w14:textId="327369FC" w:rsidR="00E458E7" w:rsidRDefault="00E458E7" w:rsidP="00E5392E">
                            <w:r>
                              <w:t>User-friendly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EA523" id="Text Box 23" o:spid="_x0000_s1047" type="#_x0000_t202" style="position:absolute;margin-left:-65.8pt;margin-top:316.8pt;width:579.6pt;height:44.4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" fillcolor="white [3201]" strokeweight=".5pt">
                <v:textbox>
                  <w:txbxContent>
                    <w:p w14:paraId="3419EED4" w14:textId="1549C462" w:rsidR="00E458E7" w:rsidRDefault="00E458E7" w:rsidP="00E5392E">
                      <w:r>
                        <w:t>Affordability</w:t>
                      </w:r>
                    </w:p>
                    <w:p w14:paraId="49FFA22B" w14:textId="075DD1D7" w:rsidR="00E458E7" w:rsidRDefault="00E458E7" w:rsidP="00E5392E">
                      <w:r>
                        <w:t xml:space="preserve">Availability </w:t>
                      </w:r>
                    </w:p>
                    <w:p w14:paraId="7F8EB22A" w14:textId="327369FC" w:rsidR="00E458E7" w:rsidRDefault="00E458E7" w:rsidP="00E5392E">
                      <w:r>
                        <w:t>User-friendly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18B3EA" wp14:editId="06CB6312">
                <wp:simplePos x="0" y="0"/>
                <wp:positionH relativeFrom="column">
                  <wp:posOffset>-835660</wp:posOffset>
                </wp:positionH>
                <wp:positionV relativeFrom="paragraph">
                  <wp:posOffset>3223260</wp:posOffset>
                </wp:positionV>
                <wp:extent cx="7360920" cy="624840"/>
                <wp:effectExtent l="0" t="0" r="11430" b="2286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092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F90F79" w14:textId="6A35765C" w:rsidR="00E458E7" w:rsidRDefault="00E458E7" w:rsidP="00E5392E">
                            <w:r>
                              <w:t xml:space="preserve">Insulin injections creating complications in regular life comprising pain (Average of 4 injections/day), social awkwardness, inferiority complex (Confidence level reduces) and other solutions such as islet cell transplantations and insulin pump which are too costly.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8B3EA" id="Text Box 22" o:spid="_x0000_s1048" type="#_x0000_t202" style="position:absolute;margin-left:-65.8pt;margin-top:253.8pt;width:579.6pt;height:49.2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" fillcolor="white [3201]" strokeweight=".5pt">
                <v:textbox>
                  <w:txbxContent>
                    <w:p w14:paraId="00F90F79" w14:textId="6A35765C" w:rsidR="00E458E7" w:rsidRDefault="00E458E7" w:rsidP="00E5392E">
                      <w:r>
                        <w:t xml:space="preserve">Insulin injections creating complications in regular life comprising pain (Average of 4 injections/day), social awkwardness, inferiority complex (Confidence level reduces) and other solutions such as islet cell transplantations and insulin pump which are too costly.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FDC0C18" wp14:editId="482A7196">
                <wp:simplePos x="0" y="0"/>
                <wp:positionH relativeFrom="column">
                  <wp:posOffset>-797560</wp:posOffset>
                </wp:positionH>
                <wp:positionV relativeFrom="paragraph">
                  <wp:posOffset>2598420</wp:posOffset>
                </wp:positionV>
                <wp:extent cx="7360920" cy="426720"/>
                <wp:effectExtent l="0" t="0" r="1143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092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E3780E" w14:textId="5E77224C" w:rsidR="00E458E7" w:rsidRDefault="00E458E7" w:rsidP="00E5392E">
                            <w:r>
                              <w:t>A semi-automated mechanism to inject insulin which provides relief from pain provided at low cost and also provides a sense of confidence to the patient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C0C18" id="Text Box 21" o:spid="_x0000_s1049" type="#_x0000_t202" style="position:absolute;margin-left:-62.8pt;margin-top:204.6pt;width:579.6pt;height:33.6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" fillcolor="white [3201]" strokeweight=".5pt">
                <v:textbox>
                  <w:txbxContent>
                    <w:p w14:paraId="18E3780E" w14:textId="5E77224C" w:rsidR="00E458E7" w:rsidRDefault="00E458E7" w:rsidP="00E5392E">
                      <w:r>
                        <w:t>A semi-automated mechanism to inject insulin which provides relief from pain provided at low cost and also provides a sense of confidence to the patient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4F78F7" wp14:editId="68999CA2">
                <wp:simplePos x="0" y="0"/>
                <wp:positionH relativeFrom="column">
                  <wp:posOffset>-835660</wp:posOffset>
                </wp:positionH>
                <wp:positionV relativeFrom="paragraph">
                  <wp:posOffset>1973580</wp:posOffset>
                </wp:positionV>
                <wp:extent cx="7360920" cy="441960"/>
                <wp:effectExtent l="0" t="0" r="1143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092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81653A" w14:textId="2866890A" w:rsidR="00E458E7" w:rsidRDefault="00C76A61" w:rsidP="00E5392E">
                            <w:r>
                              <w:t>IOT-Intelligent Machines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78F7" id="Text Box 20" o:spid="_x0000_s1050" type="#_x0000_t202" style="position:absolute;margin-left:-65.8pt;margin-top:155.4pt;width:579.6pt;height:34.8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" fillcolor="white [3201]" strokeweight=".5pt">
                <v:textbox>
                  <w:txbxContent>
                    <w:p w14:paraId="3881653A" w14:textId="2866890A" w:rsidR="00E458E7" w:rsidRDefault="00C76A61" w:rsidP="00E5392E">
                      <w:r>
                        <w:t>IOT-Intelligent Machines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1EC8E6" wp14:editId="64D76527">
                <wp:simplePos x="0" y="0"/>
                <wp:positionH relativeFrom="column">
                  <wp:posOffset>-797560</wp:posOffset>
                </wp:positionH>
                <wp:positionV relativeFrom="paragraph">
                  <wp:posOffset>1333500</wp:posOffset>
                </wp:positionV>
                <wp:extent cx="7360920" cy="441960"/>
                <wp:effectExtent l="0" t="0" r="11430" b="152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092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9E778A" w14:textId="2171F701" w:rsidR="00E458E7" w:rsidRDefault="00E458E7" w:rsidP="00E5392E">
                            <w:r>
                              <w:t>So the solution is to provide Type-1 diabetic patients with continuous flow of insulin in a systematic manner lowering the number of pricks or injections in the ratio of appromximately 12:1 i.e. an Insulin pump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C8E6" id="Text Box 19" o:spid="_x0000_s1051" type="#_x0000_t202" style="position:absolute;margin-left:-62.8pt;margin-top:105pt;width:579.6pt;height:34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" fillcolor="white [3201]" strokeweight=".5pt">
                <v:textbox>
                  <w:txbxContent>
                    <w:p w14:paraId="329E778A" w14:textId="2171F701" w:rsidR="00E458E7" w:rsidRDefault="00E458E7" w:rsidP="00E5392E">
                      <w:r>
                        <w:t>So the solution is to provide Type-1 diabetic patients with continuous flow of insulin in a systematic manner lowering the number of pricks or injections in the ratio of appromximately 12:1 i.e. an Insulin pump</w:t>
                      </w:r>
                    </w:p>
                  </w:txbxContent>
                </v:textbox>
              </v:shape>
            </w:pict>
          </mc:Fallback>
        </mc:AlternateContent>
      </w:r>
      <w:r w:rsidR="00E5392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071A24" wp14:editId="7F5C9C1E">
                <wp:simplePos x="0" y="0"/>
                <wp:positionH relativeFrom="column">
                  <wp:posOffset>-800100</wp:posOffset>
                </wp:positionH>
                <wp:positionV relativeFrom="paragraph">
                  <wp:posOffset>845820</wp:posOffset>
                </wp:positionV>
                <wp:extent cx="7360920" cy="304800"/>
                <wp:effectExtent l="0" t="0" r="1143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092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1BE45F" w14:textId="76E71257" w:rsidR="00E458E7" w:rsidRDefault="00E458E7" w:rsidP="00E5392E">
                            <w:r>
                              <w:t>Find it difficult to maintain/balance blood glucose levels and to lead a personal life along with the hefty process of diabetic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71A24" id="Text Box 18" o:spid="_x0000_s1052" type="#_x0000_t202" style="position:absolute;margin-left:-63pt;margin-top:66.6pt;width:579.6pt;height:2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" fillcolor="window" strokeweight=".5pt">
                <v:textbox>
                  <w:txbxContent>
                    <w:p w14:paraId="781BE45F" w14:textId="76E71257" w:rsidR="00E458E7" w:rsidRDefault="00E458E7" w:rsidP="00E5392E">
                      <w:r>
                        <w:t>Find it difficult to maintain/balance blood glucose levels and to lead a personal life along with the hefty process of diabetic management</w:t>
                      </w:r>
                    </w:p>
                  </w:txbxContent>
                </v:textbox>
              </v:shape>
            </w:pict>
          </mc:Fallback>
        </mc:AlternateContent>
      </w:r>
      <w:r w:rsidR="000C3E85">
        <w:pict w14:anchorId="12A56C41">
          <v:group id="_x0000_s1033" style="position:absolute;margin-left:0;margin-top:0;width:626pt;height:405pt;z-index:-251657216;mso-position-horizontal-relative:page;mso-position-vertical-relative:page" coordsize="12520,8100">
            <v:shape id="_x0000_s1036" style="position:absolute;width:491;height:8100" coordsize="491,8100" path="m491,l,,,8100r491,l491,xe" fillcolor="#cdcdce" stroked="f">
              <v:path arrowok="t"/>
            </v:shape>
            <v:shape id="_x0000_s1035" style="position:absolute;left:491;width:12029;height:8100" coordorigin="491" coordsize="12029,8100" path="m491,l12520,r,8100l491,8100,491,xe" fillcolor="black" stroked="f">
              <v:path arrowok="t"/>
            </v:shape>
            <v:shape id="_x0000_s1034" type="#_x0000_t75" style="position:absolute;left:491;width:12029;height:8100">
              <v:imagedata r:id="rId17" o:title=""/>
            </v:shape>
            <w10:wrap anchorx="page" anchory="page"/>
          </v:group>
        </w:pict>
      </w:r>
      <w:r w:rsidR="000C3E85">
        <w:pict w14:anchorId="6F36A9CA">
          <v:group id="_x0000_s1031" style="position:absolute;margin-left:626pt;margin-top:0;width:94pt;height:405pt;z-index:-251658240;mso-position-horizontal-relative:page;mso-position-vertical-relative:page" coordorigin="12520" coordsize="1880,8100">
            <v:shape id="_x0000_s1032" style="position:absolute;left:12520;width:1880;height:8100" coordorigin="12520" coordsize="1880,8100" path="m14400,l12520,r,8100l14400,8100,14400,xe" fillcolor="#cdcdce" stroked="f">
              <v:path arrowok="t"/>
            </v:shape>
            <w10:wrap anchorx="page" anchory="page"/>
          </v:group>
        </w:pict>
      </w:r>
    </w:p>
    <w:p w14:paraId="7427C21C" w14:textId="7D49F7E7" w:rsidR="00162084" w:rsidRDefault="007B29E4">
      <w:pPr>
        <w:spacing w:line="200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A88DF3" wp14:editId="5624BF2B">
                <wp:simplePos x="0" y="0"/>
                <wp:positionH relativeFrom="column">
                  <wp:posOffset>-416560</wp:posOffset>
                </wp:positionH>
                <wp:positionV relativeFrom="paragraph">
                  <wp:posOffset>1668780</wp:posOffset>
                </wp:positionV>
                <wp:extent cx="1394460" cy="1318260"/>
                <wp:effectExtent l="0" t="0" r="1524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1318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848117" w14:textId="0B283870" w:rsidR="00E458E7" w:rsidRDefault="00E458E7" w:rsidP="00A36F9D">
                            <w:r>
                              <w:t>Glucose Monitoring device (Technology yet to be determined)</w:t>
                            </w:r>
                          </w:p>
                          <w:p w14:paraId="55C363CB" w14:textId="2109CB2D" w:rsidR="00E458E7" w:rsidRDefault="00E458E7" w:rsidP="00A36F9D">
                            <w:r>
                              <w:t>Semi-Automated Injection of insulin from the reservoir</w:t>
                            </w:r>
                          </w:p>
                          <w:p w14:paraId="0FC43074" w14:textId="49F61B6A" w:rsidR="00E458E7" w:rsidRDefault="00E458E7" w:rsidP="00A36F9D">
                            <w:r>
                              <w:t>Different profiles for different circumstances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88DF3" id="Text Box 30" o:spid="_x0000_s1053" type="#_x0000_t202" style="position:absolute;margin-left:-32.8pt;margin-top:131.4pt;width:109.8pt;height:103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" fillcolor="white [3201]" strokeweight=".5pt">
                <v:textbox>
                  <w:txbxContent>
                    <w:p w14:paraId="53848117" w14:textId="0B283870" w:rsidR="00E458E7" w:rsidRDefault="00E458E7" w:rsidP="00A36F9D">
                      <w:r>
                        <w:t>Glucose Monitoring device (Technology yet to be determined)</w:t>
                      </w:r>
                    </w:p>
                    <w:p w14:paraId="55C363CB" w14:textId="2109CB2D" w:rsidR="00E458E7" w:rsidRDefault="00E458E7" w:rsidP="00A36F9D">
                      <w:r>
                        <w:t>Semi-Automated Injection of insulin from the reservoir</w:t>
                      </w:r>
                    </w:p>
                    <w:p w14:paraId="0FC43074" w14:textId="49F61B6A" w:rsidR="00E458E7" w:rsidRDefault="00E458E7" w:rsidP="00A36F9D">
                      <w:r>
                        <w:t>Different profiles for different circumstances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1C77028" wp14:editId="1AE69D23">
                <wp:simplePos x="0" y="0"/>
                <wp:positionH relativeFrom="column">
                  <wp:posOffset>1122680</wp:posOffset>
                </wp:positionH>
                <wp:positionV relativeFrom="paragraph">
                  <wp:posOffset>929640</wp:posOffset>
                </wp:positionV>
                <wp:extent cx="1836420" cy="1524000"/>
                <wp:effectExtent l="0" t="0" r="1143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B8C505" w14:textId="017FA3BD" w:rsidR="00E458E7" w:rsidRDefault="00E458E7" w:rsidP="00A36F9D">
                            <w:r>
                              <w:t>Easy Diabetic management throughout the life cycle</w:t>
                            </w:r>
                          </w:p>
                          <w:p w14:paraId="18B92E14" w14:textId="571BC794" w:rsidR="00E458E7" w:rsidRDefault="00E458E7" w:rsidP="00A36F9D">
                            <w:r>
                              <w:t>No injections anymore-Time reduced, confidence, safe, peace of mind</w:t>
                            </w:r>
                          </w:p>
                          <w:p w14:paraId="72D59B3B" w14:textId="5FC4627D" w:rsidR="00E458E7" w:rsidRDefault="00E458E7" w:rsidP="00A36F9D">
                            <w:r>
                              <w:t>Knowing blood glucose level at anytime</w:t>
                            </w:r>
                          </w:p>
                          <w:p w14:paraId="0C033A91" w14:textId="49FEC8FB" w:rsidR="00E458E7" w:rsidRDefault="00E458E7" w:rsidP="00A36F9D">
                            <w:r>
                              <w:t>Easy management of diet and exercise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77028" id="Text Box 31" o:spid="_x0000_s1054" type="#_x0000_t202" style="position:absolute;margin-left:88.4pt;margin-top:73.2pt;width:144.6pt;height:120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" fillcolor="white [3201]" strokeweight=".5pt">
                <v:textbox>
                  <w:txbxContent>
                    <w:p w14:paraId="11B8C505" w14:textId="017FA3BD" w:rsidR="00E458E7" w:rsidRDefault="00E458E7" w:rsidP="00A36F9D">
                      <w:r>
                        <w:t>Easy Diabetic management throughout the life cycle</w:t>
                      </w:r>
                    </w:p>
                    <w:p w14:paraId="18B92E14" w14:textId="571BC794" w:rsidR="00E458E7" w:rsidRDefault="00E458E7" w:rsidP="00A36F9D">
                      <w:r>
                        <w:t>No injections anymore-Time reduced, confidence, safe, peace of mind</w:t>
                      </w:r>
                    </w:p>
                    <w:p w14:paraId="72D59B3B" w14:textId="5FC4627D" w:rsidR="00E458E7" w:rsidRDefault="00E458E7" w:rsidP="00A36F9D">
                      <w:r>
                        <w:t>Knowing blood glucose level at anytime</w:t>
                      </w:r>
                    </w:p>
                    <w:p w14:paraId="0C033A91" w14:textId="49FEC8FB" w:rsidR="00E458E7" w:rsidRDefault="00E458E7" w:rsidP="00A36F9D">
                      <w:r>
                        <w:t>Easy management of diet and exercise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FBBB7D" wp14:editId="5886E19C">
                <wp:simplePos x="0" y="0"/>
                <wp:positionH relativeFrom="column">
                  <wp:posOffset>3446780</wp:posOffset>
                </wp:positionH>
                <wp:positionV relativeFrom="paragraph">
                  <wp:posOffset>1150620</wp:posOffset>
                </wp:positionV>
                <wp:extent cx="1836420" cy="838200"/>
                <wp:effectExtent l="0" t="0" r="1143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F06D8A" w14:textId="6B105AD3" w:rsidR="00E458E7" w:rsidRDefault="00E458E7">
                            <w:r>
                              <w:t>Gradual increase in health performance</w:t>
                            </w:r>
                          </w:p>
                          <w:p w14:paraId="401959A0" w14:textId="6A6B0071" w:rsidR="00E458E7" w:rsidRDefault="00E458E7">
                            <w:r>
                              <w:t>Effectiveness of monitoring</w:t>
                            </w:r>
                          </w:p>
                          <w:p w14:paraId="25FCCD50" w14:textId="3CF52F39" w:rsidR="00E458E7" w:rsidRDefault="00E458E7">
                            <w:r>
                              <w:t>Accuracy of injecting insulin</w:t>
                            </w:r>
                          </w:p>
                          <w:p w14:paraId="25218077" w14:textId="146D99C8" w:rsidR="00E458E7" w:rsidRDefault="00E458E7">
                            <w:r>
                              <w:t>Simplified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BBB7D" id="Text Box 26" o:spid="_x0000_s1055" type="#_x0000_t202" style="position:absolute;margin-left:271.4pt;margin-top:90.6pt;width:144.6pt;height:6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" fillcolor="white [3201]" strokeweight=".5pt">
                <v:textbox>
                  <w:txbxContent>
                    <w:p w14:paraId="27F06D8A" w14:textId="6B105AD3" w:rsidR="00E458E7" w:rsidRDefault="00E458E7">
                      <w:r>
                        <w:t>Gradual increase in health performance</w:t>
                      </w:r>
                    </w:p>
                    <w:p w14:paraId="401959A0" w14:textId="6A6B0071" w:rsidR="00E458E7" w:rsidRDefault="00E458E7">
                      <w:r>
                        <w:t>Effectiveness of monitoring</w:t>
                      </w:r>
                    </w:p>
                    <w:p w14:paraId="25FCCD50" w14:textId="3CF52F39" w:rsidR="00E458E7" w:rsidRDefault="00E458E7">
                      <w:r>
                        <w:t>Accuracy of injecting insulin</w:t>
                      </w:r>
                    </w:p>
                    <w:p w14:paraId="25218077" w14:textId="146D99C8" w:rsidR="00E458E7" w:rsidRDefault="00E458E7">
                      <w:r>
                        <w:t>Simplified 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24F707" wp14:editId="0C201654">
                <wp:simplePos x="0" y="0"/>
                <wp:positionH relativeFrom="column">
                  <wp:posOffset>3500120</wp:posOffset>
                </wp:positionH>
                <wp:positionV relativeFrom="paragraph">
                  <wp:posOffset>2453640</wp:posOffset>
                </wp:positionV>
                <wp:extent cx="1836420" cy="1562100"/>
                <wp:effectExtent l="0" t="0" r="1143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EDCFAF" w14:textId="4A580E51" w:rsidR="00E458E7" w:rsidRDefault="00E458E7" w:rsidP="00A36F9D">
                            <w:r>
                              <w:t>Pain of pricking skin for the process of glucose test</w:t>
                            </w:r>
                          </w:p>
                          <w:p w14:paraId="75B8D37D" w14:textId="1ECB7E5B" w:rsidR="00E458E7" w:rsidRDefault="00E458E7" w:rsidP="00A36F9D">
                            <w:r>
                              <w:t>Pain and swelling due to frequent injections</w:t>
                            </w:r>
                          </w:p>
                          <w:p w14:paraId="440C197B" w14:textId="2F2A233A" w:rsidR="00E458E7" w:rsidRDefault="00E458E7" w:rsidP="00A36F9D">
                            <w:r>
                              <w:t>Parents have to worry about their kids all the time</w:t>
                            </w:r>
                          </w:p>
                          <w:p w14:paraId="1A12EAEA" w14:textId="47135A93" w:rsidR="00E458E7" w:rsidRDefault="00E458E7" w:rsidP="00A36F9D">
                            <w:r>
                              <w:t>During travel and other unexpected circumstances missing injections/shots</w:t>
                            </w:r>
                          </w:p>
                          <w:p w14:paraId="52864667" w14:textId="12C64D5B" w:rsidR="00E458E7" w:rsidRDefault="00E458E7" w:rsidP="00A36F9D">
                            <w:r>
                              <w:t>Stress and insecurity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4F707" id="Text Box 28" o:spid="_x0000_s1056" type="#_x0000_t202" style="position:absolute;margin-left:275.6pt;margin-top:193.2pt;width:144.6pt;height:12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" fillcolor="white [3201]" strokeweight=".5pt">
                <v:textbox>
                  <w:txbxContent>
                    <w:p w14:paraId="77EDCFAF" w14:textId="4A580E51" w:rsidR="00E458E7" w:rsidRDefault="00E458E7" w:rsidP="00A36F9D">
                      <w:r>
                        <w:t>Pain of pricking skin for the process of glucose test</w:t>
                      </w:r>
                    </w:p>
                    <w:p w14:paraId="75B8D37D" w14:textId="1ECB7E5B" w:rsidR="00E458E7" w:rsidRDefault="00E458E7" w:rsidP="00A36F9D">
                      <w:r>
                        <w:t>Pain and swelling due to frequent injections</w:t>
                      </w:r>
                    </w:p>
                    <w:p w14:paraId="440C197B" w14:textId="2F2A233A" w:rsidR="00E458E7" w:rsidRDefault="00E458E7" w:rsidP="00A36F9D">
                      <w:r>
                        <w:t>Parents have to worry about their kids all the time</w:t>
                      </w:r>
                    </w:p>
                    <w:p w14:paraId="1A12EAEA" w14:textId="47135A93" w:rsidR="00E458E7" w:rsidRDefault="00E458E7" w:rsidP="00A36F9D">
                      <w:r>
                        <w:t>During travel and other unexpected circumstances missing injections/shots</w:t>
                      </w:r>
                    </w:p>
                    <w:p w14:paraId="52864667" w14:textId="12C64D5B" w:rsidR="00E458E7" w:rsidRDefault="00E458E7" w:rsidP="00A36F9D">
                      <w:r>
                        <w:t>Stress and insecurity</w:t>
                      </w:r>
                    </w:p>
                  </w:txbxContent>
                </v:textbox>
              </v:shape>
            </w:pict>
          </mc:Fallback>
        </mc:AlternateContent>
      </w:r>
      <w:r w:rsidR="00A36F9D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861E7C" wp14:editId="154D3CC6">
                <wp:simplePos x="0" y="0"/>
                <wp:positionH relativeFrom="column">
                  <wp:posOffset>5405120</wp:posOffset>
                </wp:positionH>
                <wp:positionV relativeFrom="paragraph">
                  <wp:posOffset>1905000</wp:posOffset>
                </wp:positionV>
                <wp:extent cx="1409700" cy="1097280"/>
                <wp:effectExtent l="0" t="0" r="19050" b="266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1097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75C09" w14:textId="632AD7FD" w:rsidR="00E458E7" w:rsidRDefault="00E458E7" w:rsidP="00A36F9D">
                            <w:r>
                              <w:t>Monitoring blood glucose periodically</w:t>
                            </w:r>
                          </w:p>
                          <w:p w14:paraId="2774C838" w14:textId="77777777" w:rsidR="00E458E7" w:rsidRDefault="00E458E7" w:rsidP="00A36F9D"/>
                          <w:p w14:paraId="7DACF260" w14:textId="157793FB" w:rsidR="00E458E7" w:rsidRDefault="00E458E7" w:rsidP="00A36F9D">
                            <w:r>
                              <w:t>Injecting accurate dosage of insulin whenever necessary</w:t>
                            </w:r>
                          </w:p>
                          <w:p w14:paraId="10A7EE8F" w14:textId="77777777" w:rsidR="00E458E7" w:rsidRDefault="00E458E7" w:rsidP="00A36F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61E7C" id="Text Box 27" o:spid="_x0000_s1057" type="#_x0000_t202" style="position:absolute;margin-left:425.6pt;margin-top:150pt;width:111pt;height:86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" fillcolor="white [3201]" strokeweight=".5pt">
                <v:textbox>
                  <w:txbxContent>
                    <w:p w14:paraId="7BA75C09" w14:textId="632AD7FD" w:rsidR="00E458E7" w:rsidRDefault="00E458E7" w:rsidP="00A36F9D">
                      <w:r>
                        <w:t>Monitoring blood glucose periodically</w:t>
                      </w:r>
                    </w:p>
                    <w:p w14:paraId="2774C838" w14:textId="77777777" w:rsidR="00E458E7" w:rsidRDefault="00E458E7" w:rsidP="00A36F9D"/>
                    <w:p w14:paraId="7DACF260" w14:textId="157793FB" w:rsidR="00E458E7" w:rsidRDefault="00E458E7" w:rsidP="00A36F9D">
                      <w:r>
                        <w:t>Injecting accurate dosage of insulin whenever necessary</w:t>
                      </w:r>
                    </w:p>
                    <w:p w14:paraId="10A7EE8F" w14:textId="77777777" w:rsidR="00E458E7" w:rsidRDefault="00E458E7" w:rsidP="00A36F9D"/>
                  </w:txbxContent>
                </v:textbox>
              </v:shape>
            </w:pict>
          </mc:Fallback>
        </mc:AlternateContent>
      </w:r>
      <w:r w:rsidR="00A36F9D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A5EB" wp14:editId="1B3B5A9B">
                <wp:simplePos x="0" y="0"/>
                <wp:positionH relativeFrom="column">
                  <wp:posOffset>1244600</wp:posOffset>
                </wp:positionH>
                <wp:positionV relativeFrom="paragraph">
                  <wp:posOffset>2689860</wp:posOffset>
                </wp:positionV>
                <wp:extent cx="1836420" cy="1150620"/>
                <wp:effectExtent l="0" t="0" r="11430" b="1143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1150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178F0E" w14:textId="77777777" w:rsidR="00E458E7" w:rsidRDefault="00E458E7" w:rsidP="00A36F9D">
                            <w:r>
                              <w:t xml:space="preserve">Reduced </w:t>
                            </w:r>
                            <w:proofErr w:type="spellStart"/>
                            <w:r>
                              <w:t>inxx</w:t>
                            </w:r>
                            <w:proofErr w:type="spellEnd"/>
                            <w:r>
                              <w:t>\</w:t>
                            </w:r>
                          </w:p>
                          <w:p w14:paraId="473FEEB3" w14:textId="749155C6" w:rsidR="00E458E7" w:rsidRDefault="00E458E7" w:rsidP="00A36F9D">
                            <w:r>
                              <w:t>injection to once in three days (Injection ratio 12:1)</w:t>
                            </w:r>
                          </w:p>
                          <w:p w14:paraId="1210214C" w14:textId="566B9835" w:rsidR="00E458E7" w:rsidRDefault="00E458E7" w:rsidP="00A36F9D">
                            <w:r>
                              <w:t>Simplified usage of button instead of injections/shots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A5EB" id="Text Box 29" o:spid="_x0000_s1058" type="#_x0000_t202" style="position:absolute;margin-left:98pt;margin-top:211.8pt;width:144.6pt;height:90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" fillcolor="white [3201]" strokeweight=".5pt">
                <v:textbox>
                  <w:txbxContent>
                    <w:p w14:paraId="35178F0E" w14:textId="77777777" w:rsidR="00E458E7" w:rsidRDefault="00E458E7" w:rsidP="00A36F9D">
                      <w:r>
                        <w:t xml:space="preserve">Reduced </w:t>
                      </w:r>
                      <w:proofErr w:type="spellStart"/>
                      <w:r>
                        <w:t>inxx</w:t>
                      </w:r>
                      <w:proofErr w:type="spellEnd"/>
                      <w:r>
                        <w:t>\</w:t>
                      </w:r>
                    </w:p>
                    <w:p w14:paraId="473FEEB3" w14:textId="749155C6" w:rsidR="00E458E7" w:rsidRDefault="00E458E7" w:rsidP="00A36F9D">
                      <w:r>
                        <w:t>injection to once in three days (Injection ratio 12:1)</w:t>
                      </w:r>
                    </w:p>
                    <w:p w14:paraId="1210214C" w14:textId="566B9835" w:rsidR="00E458E7" w:rsidRDefault="00E458E7" w:rsidP="00A36F9D">
                      <w:r>
                        <w:t>Simplified usage of button instead of injections/shots</w:t>
                      </w:r>
                    </w:p>
                  </w:txbxContent>
                </v:textbox>
              </v:shape>
            </w:pict>
          </mc:Fallback>
        </mc:AlternateContent>
      </w:r>
      <w:r w:rsidR="000C3E85">
        <w:pict w14:anchorId="1F1CA2B8">
          <v:group id="_x0000_s1028" style="position:absolute;margin-left:75.95pt;margin-top:0;width:568.05pt;height:401.4pt;z-index:-251655168;mso-position-horizontal-relative:page;mso-position-vertical-relative:page" coordorigin="1519" coordsize="11361,8028">
            <v:shape id="_x0000_s1030" style="position:absolute;left:1519;width:11361;height:8028" coordorigin="1519" coordsize="11361,8028" path="m12881,l1519,r,8028l12881,8028,12881,xe" fillcolor="black" stroked="f">
              <v:path arrowok="t"/>
            </v:shape>
            <v:shape id="_x0000_s1029" type="#_x0000_t75" style="position:absolute;left:1519;width:11361;height:8028">
              <v:imagedata r:id="rId18" o:title=""/>
            </v:shape>
            <w10:wrap anchorx="page" anchory="page"/>
          </v:group>
        </w:pict>
      </w:r>
      <w:r w:rsidR="000C3E85">
        <w:pict w14:anchorId="289B3BE5">
          <v:group id="_x0000_s1026" style="position:absolute;margin-left:0;margin-top:0;width:10in;height:405pt;z-index:-251656192;mso-position-horizontal-relative:page;mso-position-vertical-relative:page" coordsize="14400,8100">
            <v:shape id="_x0000_s1027" style="position:absolute;width:14400;height:8100" coordsize="14400,8100" path="m14400,l,,,8100r14400,l14400,xe" fillcolor="#cdcdce" stroked="f">
              <v:path arrowok="t"/>
            </v:shape>
            <w10:wrap anchorx="page" anchory="page"/>
          </v:group>
        </w:pict>
      </w:r>
    </w:p>
    <w:sectPr w:rsidR="00162084">
      <w:pgSz w:w="14400" w:h="8100" w:orient="landscape"/>
      <w:pgMar w:top="720" w:right="2060" w:bottom="280" w:left="2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ontserra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CC0003"/>
    <w:multiLevelType w:val="multilevel"/>
    <w:tmpl w:val="5568075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084"/>
    <w:rsid w:val="00056490"/>
    <w:rsid w:val="00102091"/>
    <w:rsid w:val="00153115"/>
    <w:rsid w:val="00162084"/>
    <w:rsid w:val="001B2D20"/>
    <w:rsid w:val="0055708F"/>
    <w:rsid w:val="005A33C1"/>
    <w:rsid w:val="007B29E4"/>
    <w:rsid w:val="00935BDD"/>
    <w:rsid w:val="009536D5"/>
    <w:rsid w:val="00A36F9D"/>
    <w:rsid w:val="00AD114C"/>
    <w:rsid w:val="00BC471F"/>
    <w:rsid w:val="00BE1C06"/>
    <w:rsid w:val="00C76A61"/>
    <w:rsid w:val="00E458E7"/>
    <w:rsid w:val="00E5392E"/>
    <w:rsid w:val="00F8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7AE3AF04"/>
  <w15:docId w15:val="{1119A999-3923-452C-B4E1-D23BFC49F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F874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47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71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C47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1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alth.costhelper.com/insulin-pump.html" TargetMode="External"/><Relationship Id="rId13" Type="http://schemas.openxmlformats.org/officeDocument/2006/relationships/hyperlink" Target="https://health.costhelper.com/insulin-pump.html" TargetMode="External"/><Relationship Id="rId1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yperlink" Target="https://dlife.com/the-best-insulin-pumps-on-the-market/" TargetMode="External"/><Relationship Id="rId12" Type="http://schemas.openxmlformats.org/officeDocument/2006/relationships/hyperlink" Target="https://dlife.com/the-best-insulin-pumps-on-the-market/" TargetMode="External"/><Relationship Id="rId1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ncbi.nlm.nih.gov/pmc/articles/PMC4413385/" TargetMode="External"/><Relationship Id="rId11" Type="http://schemas.openxmlformats.org/officeDocument/2006/relationships/hyperlink" Target="https://www.ncbi.nlm.nih.gov/pmc/articles/PMC4413385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endocrineweb.com/conditions/type-1-diabetes/type-1-diabetes-complications" TargetMode="External"/><Relationship Id="rId10" Type="http://schemas.openxmlformats.org/officeDocument/2006/relationships/hyperlink" Target="https://www.endocrineweb.com/conditions/type-1-diabetes/type-1-diabetes-complication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mayoclinic.org/diseases-conditions/type-1-diabetes/symptoms-causes/syc-20353011" TargetMode="External"/><Relationship Id="rId14" Type="http://schemas.openxmlformats.org/officeDocument/2006/relationships/hyperlink" Target="https://www.mayoclinic.org/diseases-conditions/type-1-diabetes/symptoms-causes/syc-203530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Raghul Prasad</dc:creator>
  <cp:keywords/>
  <dc:description/>
  <cp:lastModifiedBy>Raghul Prasad</cp:lastModifiedBy>
  <cp:revision>2</cp:revision>
  <dcterms:created xsi:type="dcterms:W3CDTF">2019-03-07T04:47:00Z</dcterms:created>
  <dcterms:modified xsi:type="dcterms:W3CDTF">2019-03-07T04:47:00Z</dcterms:modified>
</cp:coreProperties>
</file>